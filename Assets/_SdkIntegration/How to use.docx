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9204E" w:rsidRPr="009A5509" w:rsidRDefault="009A5509" w:rsidP="009A5509">
      <w:pPr>
        <w:pBdr>
          <w:bottom w:val="single" w:sz="6" w:space="1" w:color="auto"/>
        </w:pBdr>
        <w:spacing w:line="360" w:lineRule="auto"/>
        <w:jc w:val="center"/>
        <w:rPr>
          <w:rFonts w:ascii="Times New Roman" w:hAnsi="Times New Roman" w:cs="Times New Roman"/>
          <w:b/>
          <w:sz w:val="50"/>
          <w:szCs w:val="50"/>
        </w:rPr>
      </w:pPr>
      <w:r w:rsidRPr="009A5509">
        <w:rPr>
          <w:rFonts w:ascii="Times New Roman" w:hAnsi="Times New Roman" w:cs="Times New Roman"/>
          <w:b/>
          <w:sz w:val="50"/>
          <w:szCs w:val="50"/>
        </w:rPr>
        <w:t>Hướng dẫn sử dụng ATSoft_Thirdparty</w:t>
      </w:r>
    </w:p>
    <w:p w:rsidR="009A5509" w:rsidRPr="009A5509" w:rsidRDefault="009A5509" w:rsidP="009A5509">
      <w:pPr>
        <w:spacing w:line="360" w:lineRule="auto"/>
        <w:rPr>
          <w:rFonts w:ascii="Times New Roman" w:hAnsi="Times New Roman" w:cs="Times New Roman"/>
          <w:sz w:val="30"/>
          <w:szCs w:val="30"/>
        </w:rPr>
      </w:pPr>
    </w:p>
    <w:p w:rsidR="009A5509" w:rsidRPr="00F729EB" w:rsidRDefault="009A5509" w:rsidP="005F7953">
      <w:pPr>
        <w:pStyle w:val="ListParagraph"/>
        <w:numPr>
          <w:ilvl w:val="0"/>
          <w:numId w:val="24"/>
        </w:numPr>
        <w:spacing w:line="360" w:lineRule="auto"/>
        <w:outlineLvl w:val="0"/>
        <w:rPr>
          <w:rFonts w:ascii="Times New Roman" w:hAnsi="Times New Roman" w:cs="Times New Roman"/>
          <w:b/>
          <w:sz w:val="36"/>
          <w:szCs w:val="36"/>
        </w:rPr>
      </w:pPr>
      <w:r w:rsidRPr="00F729EB">
        <w:rPr>
          <w:rFonts w:ascii="Times New Roman" w:hAnsi="Times New Roman" w:cs="Times New Roman"/>
          <w:b/>
          <w:sz w:val="36"/>
          <w:szCs w:val="36"/>
        </w:rPr>
        <w:t>Import package: ATSoft_Thirdparty</w:t>
      </w:r>
    </w:p>
    <w:p w:rsidR="009A5509" w:rsidRPr="009A5509" w:rsidRDefault="009A5509" w:rsidP="009A5509">
      <w:pPr>
        <w:pStyle w:val="ListParagraph"/>
        <w:numPr>
          <w:ilvl w:val="0"/>
          <w:numId w:val="25"/>
        </w:numPr>
        <w:spacing w:line="360" w:lineRule="auto"/>
        <w:rPr>
          <w:rFonts w:ascii="Times New Roman" w:hAnsi="Times New Roman" w:cs="Times New Roman"/>
          <w:sz w:val="30"/>
          <w:szCs w:val="30"/>
        </w:rPr>
      </w:pPr>
      <w:r w:rsidRPr="009A5509">
        <w:rPr>
          <w:rFonts w:ascii="Times New Roman" w:hAnsi="Times New Roman" w:cs="Times New Roman"/>
          <w:sz w:val="30"/>
          <w:szCs w:val="30"/>
        </w:rPr>
        <w:t>Download package từ đường dẫn:</w:t>
      </w:r>
    </w:p>
    <w:p w:rsidR="009A5509" w:rsidRPr="009A5509" w:rsidRDefault="00865691" w:rsidP="009A5509">
      <w:pPr>
        <w:pStyle w:val="ListParagraph"/>
        <w:spacing w:line="360" w:lineRule="auto"/>
        <w:ind w:left="1080"/>
        <w:rPr>
          <w:rFonts w:ascii="Times New Roman" w:hAnsi="Times New Roman" w:cs="Times New Roman"/>
          <w:sz w:val="30"/>
          <w:szCs w:val="30"/>
        </w:rPr>
      </w:pPr>
      <w:hyperlink r:id="rId9" w:history="1">
        <w:r w:rsidR="009A5509" w:rsidRPr="009A5509">
          <w:rPr>
            <w:rStyle w:val="Hyperlink"/>
            <w:rFonts w:ascii="Times New Roman" w:hAnsi="Times New Roman" w:cs="Times New Roman"/>
            <w:sz w:val="30"/>
            <w:szCs w:val="30"/>
          </w:rPr>
          <w:t>https://github.com/atsoft-io/Ads-vs-Tracking-Template/releases</w:t>
        </w:r>
      </w:hyperlink>
    </w:p>
    <w:p w:rsidR="009A5509" w:rsidRPr="009A5509" w:rsidRDefault="009A5509" w:rsidP="009A5509">
      <w:pPr>
        <w:pStyle w:val="ListParagraph"/>
        <w:numPr>
          <w:ilvl w:val="0"/>
          <w:numId w:val="25"/>
        </w:numPr>
        <w:spacing w:line="360" w:lineRule="auto"/>
        <w:rPr>
          <w:rFonts w:ascii="Times New Roman" w:hAnsi="Times New Roman" w:cs="Times New Roman"/>
          <w:sz w:val="30"/>
          <w:szCs w:val="30"/>
        </w:rPr>
      </w:pPr>
      <w:r w:rsidRPr="009A5509">
        <w:rPr>
          <w:rFonts w:ascii="Times New Roman" w:hAnsi="Times New Roman" w:cs="Times New Roman"/>
          <w:sz w:val="30"/>
          <w:szCs w:val="30"/>
        </w:rPr>
        <w:t>Import vào Unity:</w:t>
      </w:r>
    </w:p>
    <w:p w:rsidR="009A5509" w:rsidRPr="009A5509" w:rsidRDefault="009A5509" w:rsidP="009A5509">
      <w:pPr>
        <w:pStyle w:val="ListParagraph"/>
        <w:spacing w:line="360" w:lineRule="auto"/>
        <w:ind w:left="1080"/>
        <w:rPr>
          <w:rFonts w:ascii="Times New Roman" w:hAnsi="Times New Roman" w:cs="Times New Roman"/>
          <w:sz w:val="30"/>
          <w:szCs w:val="30"/>
        </w:rPr>
      </w:pPr>
      <w:r w:rsidRPr="009A5509">
        <w:rPr>
          <w:rFonts w:ascii="Times New Roman" w:hAnsi="Times New Roman" w:cs="Times New Roman"/>
          <w:noProof/>
          <w:sz w:val="30"/>
          <w:szCs w:val="30"/>
        </w:rPr>
        <w:drawing>
          <wp:inline distT="0" distB="0" distL="0" distR="0" wp14:anchorId="3CD4ED8D" wp14:editId="43937971">
            <wp:extent cx="5229225" cy="55435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29225" cy="5543550"/>
                    </a:xfrm>
                    <a:prstGeom prst="rect">
                      <a:avLst/>
                    </a:prstGeom>
                  </pic:spPr>
                </pic:pic>
              </a:graphicData>
            </a:graphic>
          </wp:inline>
        </w:drawing>
      </w:r>
    </w:p>
    <w:p w:rsidR="009A5509" w:rsidRDefault="009A5509">
      <w:pPr>
        <w:rPr>
          <w:rFonts w:ascii="Times New Roman" w:hAnsi="Times New Roman" w:cs="Times New Roman"/>
          <w:sz w:val="30"/>
          <w:szCs w:val="30"/>
        </w:rPr>
      </w:pPr>
      <w:r>
        <w:rPr>
          <w:rFonts w:ascii="Times New Roman" w:hAnsi="Times New Roman" w:cs="Times New Roman"/>
          <w:sz w:val="30"/>
          <w:szCs w:val="30"/>
        </w:rPr>
        <w:br w:type="page"/>
      </w:r>
    </w:p>
    <w:p w:rsidR="009A5509" w:rsidRPr="00F729EB" w:rsidRDefault="009A5509" w:rsidP="005F7953">
      <w:pPr>
        <w:pStyle w:val="ListParagraph"/>
        <w:numPr>
          <w:ilvl w:val="0"/>
          <w:numId w:val="24"/>
        </w:numPr>
        <w:spacing w:line="360" w:lineRule="auto"/>
        <w:outlineLvl w:val="0"/>
        <w:rPr>
          <w:rFonts w:ascii="Times New Roman" w:hAnsi="Times New Roman" w:cs="Times New Roman"/>
          <w:b/>
          <w:sz w:val="36"/>
          <w:szCs w:val="36"/>
        </w:rPr>
      </w:pPr>
      <w:r w:rsidRPr="00F729EB">
        <w:rPr>
          <w:rFonts w:ascii="Times New Roman" w:hAnsi="Times New Roman" w:cs="Times New Roman"/>
          <w:b/>
          <w:sz w:val="36"/>
          <w:szCs w:val="36"/>
        </w:rPr>
        <w:lastRenderedPageBreak/>
        <w:t>Các package khác cần dùng</w:t>
      </w:r>
    </w:p>
    <w:p w:rsidR="00612D03" w:rsidRDefault="00612D03" w:rsidP="005F7953">
      <w:pPr>
        <w:pStyle w:val="ListParagraph"/>
        <w:numPr>
          <w:ilvl w:val="0"/>
          <w:numId w:val="25"/>
        </w:numPr>
        <w:spacing w:line="360" w:lineRule="auto"/>
        <w:outlineLvl w:val="1"/>
        <w:rPr>
          <w:rFonts w:ascii="Times New Roman" w:hAnsi="Times New Roman" w:cs="Times New Roman"/>
          <w:b/>
          <w:sz w:val="30"/>
          <w:szCs w:val="30"/>
        </w:rPr>
      </w:pPr>
      <w:r>
        <w:rPr>
          <w:rFonts w:ascii="Times New Roman" w:hAnsi="Times New Roman" w:cs="Times New Roman"/>
          <w:b/>
          <w:sz w:val="30"/>
          <w:szCs w:val="30"/>
        </w:rPr>
        <w:t xml:space="preserve">App Tracking </w:t>
      </w:r>
      <w:r w:rsidRPr="00612D03">
        <w:rPr>
          <w:rFonts w:ascii="Times New Roman" w:hAnsi="Times New Roman" w:cs="Times New Roman"/>
          <w:b/>
          <w:sz w:val="30"/>
          <w:szCs w:val="30"/>
        </w:rPr>
        <w:t>Transparency</w:t>
      </w:r>
      <w:r w:rsidR="00B625FF">
        <w:rPr>
          <w:rFonts w:ascii="Times New Roman" w:hAnsi="Times New Roman" w:cs="Times New Roman"/>
          <w:b/>
          <w:sz w:val="30"/>
          <w:szCs w:val="30"/>
        </w:rPr>
        <w:t xml:space="preserve"> (iOS Only)</w:t>
      </w:r>
      <w:r>
        <w:rPr>
          <w:rFonts w:ascii="Times New Roman" w:hAnsi="Times New Roman" w:cs="Times New Roman"/>
          <w:b/>
          <w:sz w:val="30"/>
          <w:szCs w:val="30"/>
        </w:rPr>
        <w:t>:</w:t>
      </w:r>
    </w:p>
    <w:p w:rsidR="00612D03" w:rsidRPr="00612D03" w:rsidRDefault="00612D03" w:rsidP="00612D03">
      <w:pPr>
        <w:pStyle w:val="ListParagraph"/>
        <w:spacing w:line="360" w:lineRule="auto"/>
        <w:rPr>
          <w:rFonts w:ascii="Times New Roman" w:hAnsi="Times New Roman" w:cs="Times New Roman"/>
          <w:b/>
          <w:sz w:val="30"/>
          <w:szCs w:val="30"/>
        </w:rPr>
      </w:pPr>
      <w:r>
        <w:rPr>
          <w:noProof/>
        </w:rPr>
        <w:drawing>
          <wp:inline distT="0" distB="0" distL="0" distR="0" wp14:anchorId="4657BE3C" wp14:editId="2E9DD9BE">
            <wp:extent cx="5943600" cy="40049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004945"/>
                    </a:xfrm>
                    <a:prstGeom prst="rect">
                      <a:avLst/>
                    </a:prstGeom>
                  </pic:spPr>
                </pic:pic>
              </a:graphicData>
            </a:graphic>
          </wp:inline>
        </w:drawing>
      </w:r>
    </w:p>
    <w:p w:rsidR="009A5509" w:rsidRDefault="009A5509" w:rsidP="005F7953">
      <w:pPr>
        <w:pStyle w:val="ListParagraph"/>
        <w:numPr>
          <w:ilvl w:val="0"/>
          <w:numId w:val="25"/>
        </w:numPr>
        <w:spacing w:line="360" w:lineRule="auto"/>
        <w:outlineLvl w:val="1"/>
        <w:rPr>
          <w:rFonts w:ascii="Times New Roman" w:hAnsi="Times New Roman" w:cs="Times New Roman"/>
          <w:sz w:val="30"/>
          <w:szCs w:val="30"/>
        </w:rPr>
      </w:pPr>
      <w:r w:rsidRPr="00612D03">
        <w:rPr>
          <w:rFonts w:ascii="Times New Roman" w:hAnsi="Times New Roman" w:cs="Times New Roman"/>
          <w:b/>
          <w:sz w:val="30"/>
          <w:szCs w:val="30"/>
        </w:rPr>
        <w:t>Firebase</w:t>
      </w:r>
      <w:r w:rsidR="00612D03">
        <w:rPr>
          <w:rFonts w:ascii="Times New Roman" w:hAnsi="Times New Roman" w:cs="Times New Roman"/>
          <w:sz w:val="30"/>
          <w:szCs w:val="30"/>
        </w:rPr>
        <w:t>:</w:t>
      </w:r>
    </w:p>
    <w:p w:rsidR="00612D03" w:rsidRDefault="00865691" w:rsidP="00612D03">
      <w:pPr>
        <w:pStyle w:val="ListParagraph"/>
        <w:spacing w:line="360" w:lineRule="auto"/>
        <w:ind w:left="1080"/>
        <w:rPr>
          <w:rFonts w:ascii="Times New Roman" w:hAnsi="Times New Roman" w:cs="Times New Roman"/>
          <w:sz w:val="30"/>
          <w:szCs w:val="30"/>
        </w:rPr>
      </w:pPr>
      <w:hyperlink r:id="rId12" w:history="1">
        <w:r w:rsidR="00612D03" w:rsidRPr="00612D03">
          <w:rPr>
            <w:rStyle w:val="Hyperlink"/>
            <w:rFonts w:ascii="Times New Roman" w:hAnsi="Times New Roman" w:cs="Times New Roman"/>
            <w:sz w:val="30"/>
            <w:szCs w:val="30"/>
          </w:rPr>
          <w:t>https://github.com/firebase/firebase-unity-sdk/releases</w:t>
        </w:r>
      </w:hyperlink>
    </w:p>
    <w:p w:rsidR="00612D03" w:rsidRDefault="00612D03" w:rsidP="00612D03">
      <w:pPr>
        <w:pStyle w:val="ListParagraph"/>
        <w:numPr>
          <w:ilvl w:val="0"/>
          <w:numId w:val="26"/>
        </w:numPr>
        <w:spacing w:line="360" w:lineRule="auto"/>
        <w:rPr>
          <w:rFonts w:ascii="Times New Roman" w:hAnsi="Times New Roman" w:cs="Times New Roman"/>
          <w:sz w:val="30"/>
          <w:szCs w:val="30"/>
        </w:rPr>
      </w:pPr>
      <w:r>
        <w:rPr>
          <w:rFonts w:ascii="Times New Roman" w:hAnsi="Times New Roman" w:cs="Times New Roman"/>
          <w:sz w:val="30"/>
          <w:szCs w:val="30"/>
        </w:rPr>
        <w:t>Import những package cần dùng: Firebase Ana</w:t>
      </w:r>
      <w:r w:rsidR="00BD137E">
        <w:rPr>
          <w:rFonts w:ascii="Times New Roman" w:hAnsi="Times New Roman" w:cs="Times New Roman"/>
          <w:sz w:val="30"/>
          <w:szCs w:val="30"/>
        </w:rPr>
        <w:t>lytics, Firebase Remote config, ..</w:t>
      </w:r>
      <w:r>
        <w:rPr>
          <w:rFonts w:ascii="Times New Roman" w:hAnsi="Times New Roman" w:cs="Times New Roman"/>
          <w:sz w:val="30"/>
          <w:szCs w:val="30"/>
        </w:rPr>
        <w:t>.</w:t>
      </w:r>
    </w:p>
    <w:p w:rsidR="00612D03" w:rsidRDefault="00612D03" w:rsidP="005F7953">
      <w:pPr>
        <w:pStyle w:val="ListParagraph"/>
        <w:numPr>
          <w:ilvl w:val="0"/>
          <w:numId w:val="25"/>
        </w:numPr>
        <w:spacing w:line="360" w:lineRule="auto"/>
        <w:outlineLvl w:val="1"/>
        <w:rPr>
          <w:rFonts w:ascii="Times New Roman" w:hAnsi="Times New Roman" w:cs="Times New Roman"/>
          <w:sz w:val="30"/>
          <w:szCs w:val="30"/>
        </w:rPr>
      </w:pPr>
      <w:r w:rsidRPr="00612D03">
        <w:rPr>
          <w:rFonts w:ascii="Times New Roman" w:hAnsi="Times New Roman" w:cs="Times New Roman"/>
          <w:b/>
          <w:sz w:val="30"/>
          <w:szCs w:val="30"/>
        </w:rPr>
        <w:t>Google Mobile Ads</w:t>
      </w:r>
      <w:r w:rsidR="00BD137E">
        <w:rPr>
          <w:rFonts w:ascii="Times New Roman" w:hAnsi="Times New Roman" w:cs="Times New Roman"/>
          <w:sz w:val="30"/>
          <w:szCs w:val="30"/>
        </w:rPr>
        <w:t xml:space="preserve"> (</w:t>
      </w:r>
      <w:r>
        <w:rPr>
          <w:rFonts w:ascii="Times New Roman" w:hAnsi="Times New Roman" w:cs="Times New Roman"/>
          <w:sz w:val="30"/>
          <w:szCs w:val="30"/>
        </w:rPr>
        <w:t>nếu dự án sử dụng mạng quả</w:t>
      </w:r>
      <w:r w:rsidR="00BD137E">
        <w:rPr>
          <w:rFonts w:ascii="Times New Roman" w:hAnsi="Times New Roman" w:cs="Times New Roman"/>
          <w:sz w:val="30"/>
          <w:szCs w:val="30"/>
        </w:rPr>
        <w:t>ng cáo Admob</w:t>
      </w:r>
      <w:r>
        <w:rPr>
          <w:rFonts w:ascii="Times New Roman" w:hAnsi="Times New Roman" w:cs="Times New Roman"/>
          <w:sz w:val="30"/>
          <w:szCs w:val="30"/>
        </w:rPr>
        <w:t>)</w:t>
      </w:r>
    </w:p>
    <w:p w:rsidR="00612D03" w:rsidRDefault="00865691" w:rsidP="00612D03">
      <w:pPr>
        <w:pStyle w:val="ListParagraph"/>
        <w:spacing w:line="360" w:lineRule="auto"/>
        <w:ind w:left="1080"/>
        <w:rPr>
          <w:rFonts w:ascii="Times New Roman" w:hAnsi="Times New Roman" w:cs="Times New Roman"/>
          <w:sz w:val="30"/>
          <w:szCs w:val="30"/>
        </w:rPr>
      </w:pPr>
      <w:hyperlink r:id="rId13" w:history="1">
        <w:r w:rsidR="00612D03" w:rsidRPr="00612D03">
          <w:rPr>
            <w:rStyle w:val="Hyperlink"/>
            <w:rFonts w:ascii="Times New Roman" w:hAnsi="Times New Roman" w:cs="Times New Roman"/>
            <w:sz w:val="30"/>
            <w:szCs w:val="30"/>
          </w:rPr>
          <w:t>https://github.com/googleads/googleads-mobile-unity/releases</w:t>
        </w:r>
      </w:hyperlink>
    </w:p>
    <w:p w:rsidR="00612D03" w:rsidRDefault="00612D03" w:rsidP="00612D03">
      <w:pPr>
        <w:pStyle w:val="ListParagraph"/>
        <w:numPr>
          <w:ilvl w:val="0"/>
          <w:numId w:val="26"/>
        </w:numPr>
        <w:spacing w:line="360" w:lineRule="auto"/>
        <w:rPr>
          <w:rFonts w:ascii="Times New Roman" w:hAnsi="Times New Roman" w:cs="Times New Roman"/>
          <w:sz w:val="30"/>
          <w:szCs w:val="30"/>
        </w:rPr>
      </w:pPr>
      <w:r>
        <w:rPr>
          <w:rFonts w:ascii="Times New Roman" w:hAnsi="Times New Roman" w:cs="Times New Roman"/>
          <w:sz w:val="30"/>
          <w:szCs w:val="30"/>
        </w:rPr>
        <w:t>Ex: mẫu sử dụng của Google nếu cần tham khảo:</w:t>
      </w:r>
    </w:p>
    <w:p w:rsidR="00612D03" w:rsidRDefault="00865691" w:rsidP="00612D03">
      <w:pPr>
        <w:pStyle w:val="ListParagraph"/>
        <w:spacing w:line="360" w:lineRule="auto"/>
        <w:ind w:left="1440"/>
        <w:rPr>
          <w:rFonts w:ascii="Times New Roman" w:hAnsi="Times New Roman" w:cs="Times New Roman"/>
          <w:sz w:val="30"/>
          <w:szCs w:val="30"/>
        </w:rPr>
      </w:pPr>
      <w:hyperlink r:id="rId14" w:history="1">
        <w:r w:rsidR="00612D03" w:rsidRPr="00612D03">
          <w:rPr>
            <w:rStyle w:val="Hyperlink"/>
            <w:rFonts w:ascii="Times New Roman" w:hAnsi="Times New Roman" w:cs="Times New Roman"/>
            <w:sz w:val="30"/>
            <w:szCs w:val="30"/>
          </w:rPr>
          <w:t>https://github.com/googleads/googleads-mobile-unity/blob/main/samples/HelloWorld/Assets/Scripts/GoogleAdMobController.cs</w:t>
        </w:r>
      </w:hyperlink>
    </w:p>
    <w:p w:rsidR="00F92B4A" w:rsidRDefault="00F92B4A" w:rsidP="00F92B4A">
      <w:pPr>
        <w:pStyle w:val="ListParagraph"/>
        <w:numPr>
          <w:ilvl w:val="0"/>
          <w:numId w:val="26"/>
        </w:numPr>
        <w:spacing w:line="360" w:lineRule="auto"/>
        <w:rPr>
          <w:rFonts w:ascii="Times New Roman" w:hAnsi="Times New Roman" w:cs="Times New Roman"/>
          <w:sz w:val="30"/>
          <w:szCs w:val="30"/>
        </w:rPr>
      </w:pPr>
      <w:r>
        <w:rPr>
          <w:rFonts w:ascii="Times New Roman" w:hAnsi="Times New Roman" w:cs="Times New Roman"/>
          <w:sz w:val="30"/>
          <w:szCs w:val="30"/>
        </w:rPr>
        <w:lastRenderedPageBreak/>
        <w:t>Điền App ID trong Google Mobile Ads/Settings</w:t>
      </w:r>
    </w:p>
    <w:p w:rsidR="00F92B4A" w:rsidRDefault="00F92B4A" w:rsidP="00612D03">
      <w:pPr>
        <w:pStyle w:val="ListParagraph"/>
        <w:spacing w:line="360" w:lineRule="auto"/>
        <w:ind w:left="1440"/>
        <w:rPr>
          <w:rFonts w:ascii="Times New Roman" w:hAnsi="Times New Roman" w:cs="Times New Roman"/>
          <w:sz w:val="30"/>
          <w:szCs w:val="30"/>
        </w:rPr>
      </w:pPr>
      <w:r>
        <w:rPr>
          <w:noProof/>
        </w:rPr>
        <w:drawing>
          <wp:inline distT="0" distB="0" distL="0" distR="0" wp14:anchorId="23010AA6" wp14:editId="15F35542">
            <wp:extent cx="4152900" cy="5921056"/>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59488" cy="5930449"/>
                    </a:xfrm>
                    <a:prstGeom prst="rect">
                      <a:avLst/>
                    </a:prstGeom>
                  </pic:spPr>
                </pic:pic>
              </a:graphicData>
            </a:graphic>
          </wp:inline>
        </w:drawing>
      </w:r>
    </w:p>
    <w:p w:rsidR="00F92B4A" w:rsidRDefault="00F92B4A" w:rsidP="00F92B4A">
      <w:pPr>
        <w:pStyle w:val="ListParagraph"/>
        <w:tabs>
          <w:tab w:val="left" w:pos="720"/>
        </w:tabs>
        <w:spacing w:line="360" w:lineRule="auto"/>
        <w:rPr>
          <w:rFonts w:ascii="Times New Roman" w:hAnsi="Times New Roman" w:cs="Times New Roman"/>
          <w:sz w:val="30"/>
          <w:szCs w:val="30"/>
        </w:rPr>
      </w:pPr>
      <w:r>
        <w:rPr>
          <w:noProof/>
        </w:rPr>
        <w:drawing>
          <wp:inline distT="0" distB="0" distL="0" distR="0" wp14:anchorId="64B1675B" wp14:editId="7AB97D76">
            <wp:extent cx="6280711" cy="175260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311638" cy="1761230"/>
                    </a:xfrm>
                    <a:prstGeom prst="rect">
                      <a:avLst/>
                    </a:prstGeom>
                  </pic:spPr>
                </pic:pic>
              </a:graphicData>
            </a:graphic>
          </wp:inline>
        </w:drawing>
      </w:r>
    </w:p>
    <w:p w:rsidR="00B625FF" w:rsidRDefault="00B625FF" w:rsidP="005F7953">
      <w:pPr>
        <w:pStyle w:val="ListParagraph"/>
        <w:numPr>
          <w:ilvl w:val="0"/>
          <w:numId w:val="25"/>
        </w:numPr>
        <w:spacing w:line="360" w:lineRule="auto"/>
        <w:outlineLvl w:val="1"/>
        <w:rPr>
          <w:rFonts w:ascii="Times New Roman" w:hAnsi="Times New Roman" w:cs="Times New Roman"/>
          <w:sz w:val="30"/>
          <w:szCs w:val="30"/>
        </w:rPr>
      </w:pPr>
      <w:r w:rsidRPr="00B625FF">
        <w:rPr>
          <w:rFonts w:ascii="Times New Roman" w:hAnsi="Times New Roman" w:cs="Times New Roman"/>
          <w:b/>
          <w:sz w:val="30"/>
          <w:szCs w:val="30"/>
        </w:rPr>
        <w:lastRenderedPageBreak/>
        <w:t>MAX Applovin</w:t>
      </w:r>
      <w:r>
        <w:rPr>
          <w:rFonts w:ascii="Times New Roman" w:hAnsi="Times New Roman" w:cs="Times New Roman"/>
          <w:sz w:val="30"/>
          <w:szCs w:val="30"/>
        </w:rPr>
        <w:t xml:space="preserve"> (nếu dự án sử dụng mạng quảng cáo Applovin)</w:t>
      </w:r>
    </w:p>
    <w:p w:rsidR="00B625FF" w:rsidRDefault="00865691" w:rsidP="00B625FF">
      <w:pPr>
        <w:pStyle w:val="ListParagraph"/>
        <w:numPr>
          <w:ilvl w:val="0"/>
          <w:numId w:val="26"/>
        </w:numPr>
        <w:spacing w:line="360" w:lineRule="auto"/>
        <w:rPr>
          <w:rFonts w:ascii="Times New Roman" w:hAnsi="Times New Roman" w:cs="Times New Roman"/>
          <w:sz w:val="30"/>
          <w:szCs w:val="30"/>
        </w:rPr>
      </w:pPr>
      <w:hyperlink r:id="rId17" w:history="1">
        <w:r w:rsidR="00B625FF" w:rsidRPr="00B625FF">
          <w:rPr>
            <w:rStyle w:val="Hyperlink"/>
            <w:rFonts w:ascii="Times New Roman" w:hAnsi="Times New Roman" w:cs="Times New Roman"/>
            <w:sz w:val="30"/>
            <w:szCs w:val="30"/>
          </w:rPr>
          <w:t>https://dash.applovin.com/documentation/mediation/unity/getting-started/integration</w:t>
        </w:r>
      </w:hyperlink>
    </w:p>
    <w:p w:rsidR="00B625FF" w:rsidRDefault="00B625FF" w:rsidP="00B625FF">
      <w:pPr>
        <w:pStyle w:val="ListParagraph"/>
        <w:numPr>
          <w:ilvl w:val="0"/>
          <w:numId w:val="26"/>
        </w:numPr>
        <w:spacing w:line="360" w:lineRule="auto"/>
        <w:rPr>
          <w:rFonts w:ascii="Times New Roman" w:hAnsi="Times New Roman" w:cs="Times New Roman"/>
          <w:sz w:val="30"/>
          <w:szCs w:val="30"/>
        </w:rPr>
      </w:pPr>
      <w:r>
        <w:rPr>
          <w:rFonts w:ascii="Times New Roman" w:hAnsi="Times New Roman" w:cs="Times New Roman"/>
          <w:sz w:val="30"/>
          <w:szCs w:val="30"/>
        </w:rPr>
        <w:t xml:space="preserve">Sau khi import vào project, Set up </w:t>
      </w:r>
      <w:r w:rsidRPr="00527130">
        <w:rPr>
          <w:rFonts w:ascii="Times New Roman" w:hAnsi="Times New Roman" w:cs="Times New Roman"/>
          <w:b/>
          <w:sz w:val="30"/>
          <w:szCs w:val="30"/>
        </w:rPr>
        <w:t>Applovin Intergration Manager</w:t>
      </w:r>
      <w:r>
        <w:rPr>
          <w:rFonts w:ascii="Times New Roman" w:hAnsi="Times New Roman" w:cs="Times New Roman"/>
          <w:sz w:val="30"/>
          <w:szCs w:val="30"/>
        </w:rPr>
        <w:t>:</w:t>
      </w:r>
    </w:p>
    <w:p w:rsidR="00B625FF" w:rsidRDefault="00B625FF" w:rsidP="00B625FF">
      <w:pPr>
        <w:pStyle w:val="ListParagraph"/>
        <w:spacing w:line="360" w:lineRule="auto"/>
        <w:ind w:left="1440"/>
        <w:rPr>
          <w:rFonts w:ascii="Times New Roman" w:hAnsi="Times New Roman" w:cs="Times New Roman"/>
          <w:sz w:val="30"/>
          <w:szCs w:val="30"/>
        </w:rPr>
      </w:pPr>
      <w:r>
        <w:rPr>
          <w:noProof/>
        </w:rPr>
        <w:drawing>
          <wp:inline distT="0" distB="0" distL="0" distR="0" wp14:anchorId="110277AA" wp14:editId="16CBCA39">
            <wp:extent cx="2609850" cy="13736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21872" cy="1379932"/>
                    </a:xfrm>
                    <a:prstGeom prst="rect">
                      <a:avLst/>
                    </a:prstGeom>
                  </pic:spPr>
                </pic:pic>
              </a:graphicData>
            </a:graphic>
          </wp:inline>
        </w:drawing>
      </w:r>
    </w:p>
    <w:p w:rsidR="00F729EB" w:rsidRDefault="00F729EB" w:rsidP="00F729EB">
      <w:pPr>
        <w:pStyle w:val="ListParagraph"/>
        <w:spacing w:line="360" w:lineRule="auto"/>
        <w:ind w:left="1620"/>
        <w:rPr>
          <w:rFonts w:ascii="Times New Roman" w:hAnsi="Times New Roman" w:cs="Times New Roman"/>
          <w:sz w:val="30"/>
          <w:szCs w:val="30"/>
        </w:rPr>
      </w:pPr>
    </w:p>
    <w:p w:rsidR="00B625FF" w:rsidRDefault="00B625FF" w:rsidP="00B625FF">
      <w:pPr>
        <w:pStyle w:val="ListParagraph"/>
        <w:numPr>
          <w:ilvl w:val="0"/>
          <w:numId w:val="26"/>
        </w:numPr>
        <w:spacing w:line="360" w:lineRule="auto"/>
        <w:rPr>
          <w:rFonts w:ascii="Times New Roman" w:hAnsi="Times New Roman" w:cs="Times New Roman"/>
          <w:sz w:val="30"/>
          <w:szCs w:val="30"/>
        </w:rPr>
      </w:pPr>
      <w:r>
        <w:rPr>
          <w:rFonts w:ascii="Times New Roman" w:hAnsi="Times New Roman" w:cs="Times New Roman"/>
          <w:sz w:val="30"/>
          <w:szCs w:val="30"/>
        </w:rPr>
        <w:t xml:space="preserve">Điền SDK key, Bật Consent Flow, Nhập Policy URL </w:t>
      </w:r>
    </w:p>
    <w:p w:rsidR="00B625FF" w:rsidRDefault="00B625FF" w:rsidP="00B625FF">
      <w:pPr>
        <w:pStyle w:val="ListParagraph"/>
        <w:spacing w:line="360" w:lineRule="auto"/>
        <w:rPr>
          <w:rFonts w:ascii="Times New Roman" w:hAnsi="Times New Roman" w:cs="Times New Roman"/>
          <w:sz w:val="30"/>
          <w:szCs w:val="30"/>
        </w:rPr>
      </w:pPr>
      <w:r>
        <w:rPr>
          <w:noProof/>
        </w:rPr>
        <w:drawing>
          <wp:inline distT="0" distB="0" distL="0" distR="0" wp14:anchorId="7EB59F1D" wp14:editId="0A51C97A">
            <wp:extent cx="5572125" cy="4681456"/>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32007" cy="4731767"/>
                    </a:xfrm>
                    <a:prstGeom prst="rect">
                      <a:avLst/>
                    </a:prstGeom>
                  </pic:spPr>
                </pic:pic>
              </a:graphicData>
            </a:graphic>
          </wp:inline>
        </w:drawing>
      </w:r>
    </w:p>
    <w:p w:rsidR="00AA0286" w:rsidRDefault="00AA0286" w:rsidP="00AA0286">
      <w:pPr>
        <w:pStyle w:val="ListParagraph"/>
        <w:numPr>
          <w:ilvl w:val="0"/>
          <w:numId w:val="26"/>
        </w:numPr>
        <w:spacing w:line="360" w:lineRule="auto"/>
        <w:rPr>
          <w:rFonts w:ascii="Times New Roman" w:hAnsi="Times New Roman" w:cs="Times New Roman"/>
          <w:sz w:val="30"/>
          <w:szCs w:val="30"/>
        </w:rPr>
      </w:pPr>
      <w:r>
        <w:rPr>
          <w:rFonts w:ascii="Times New Roman" w:hAnsi="Times New Roman" w:cs="Times New Roman"/>
          <w:sz w:val="30"/>
          <w:szCs w:val="30"/>
        </w:rPr>
        <w:lastRenderedPageBreak/>
        <w:t xml:space="preserve">Install các </w:t>
      </w:r>
      <w:r w:rsidRPr="008C505E">
        <w:rPr>
          <w:rFonts w:ascii="Times New Roman" w:hAnsi="Times New Roman" w:cs="Times New Roman"/>
          <w:b/>
          <w:sz w:val="30"/>
          <w:szCs w:val="30"/>
        </w:rPr>
        <w:t>ad_network</w:t>
      </w:r>
      <w:r>
        <w:rPr>
          <w:rFonts w:ascii="Times New Roman" w:hAnsi="Times New Roman" w:cs="Times New Roman"/>
          <w:sz w:val="30"/>
          <w:szCs w:val="30"/>
        </w:rPr>
        <w:t xml:space="preserve"> cần dùng: Cần thiết: Google Admob, Google ads manager (</w:t>
      </w:r>
      <w:r w:rsidRPr="00F92B4A">
        <w:rPr>
          <w:rFonts w:ascii="Times New Roman" w:hAnsi="Times New Roman" w:cs="Times New Roman"/>
          <w:color w:val="FF0000"/>
          <w:sz w:val="30"/>
          <w:szCs w:val="30"/>
        </w:rPr>
        <w:t>cùng version với Google Admob</w:t>
      </w:r>
      <w:r>
        <w:rPr>
          <w:rFonts w:ascii="Times New Roman" w:hAnsi="Times New Roman" w:cs="Times New Roman"/>
          <w:sz w:val="30"/>
          <w:szCs w:val="30"/>
        </w:rPr>
        <w:t>), Applovin, FAN. Thường dung:</w:t>
      </w:r>
      <w:r w:rsidRPr="00AA0286">
        <w:rPr>
          <w:rFonts w:ascii="Times New Roman" w:hAnsi="Times New Roman" w:cs="Times New Roman"/>
          <w:sz w:val="30"/>
          <w:szCs w:val="30"/>
        </w:rPr>
        <w:t xml:space="preserve"> Adcolony</w:t>
      </w:r>
      <w:r>
        <w:rPr>
          <w:rFonts w:ascii="Times New Roman" w:hAnsi="Times New Roman" w:cs="Times New Roman"/>
          <w:sz w:val="30"/>
          <w:szCs w:val="30"/>
        </w:rPr>
        <w:t>,</w:t>
      </w:r>
      <w:r w:rsidRPr="00AA0286">
        <w:rPr>
          <w:rFonts w:ascii="Times New Roman" w:hAnsi="Times New Roman" w:cs="Times New Roman"/>
          <w:sz w:val="30"/>
          <w:szCs w:val="30"/>
        </w:rPr>
        <w:t xml:space="preserve"> Inmobi, Mintegral, Pangle, Vungle</w:t>
      </w:r>
      <w:r>
        <w:rPr>
          <w:rFonts w:ascii="Times New Roman" w:hAnsi="Times New Roman" w:cs="Times New Roman"/>
          <w:sz w:val="30"/>
          <w:szCs w:val="30"/>
        </w:rPr>
        <w:t>, Admob, Fyber, Ironsrc, Unity</w:t>
      </w:r>
      <w:r w:rsidRPr="00AA0286">
        <w:rPr>
          <w:rFonts w:ascii="Times New Roman" w:hAnsi="Times New Roman" w:cs="Times New Roman"/>
          <w:sz w:val="30"/>
          <w:szCs w:val="30"/>
        </w:rPr>
        <w:t>, AdFly</w:t>
      </w:r>
      <w:r>
        <w:rPr>
          <w:rFonts w:ascii="Times New Roman" w:hAnsi="Times New Roman" w:cs="Times New Roman"/>
          <w:sz w:val="30"/>
          <w:szCs w:val="30"/>
        </w:rPr>
        <w:t xml:space="preserve">. </w:t>
      </w:r>
    </w:p>
    <w:p w:rsidR="00AA0286" w:rsidRDefault="00AA0286" w:rsidP="00AA0286">
      <w:pPr>
        <w:pStyle w:val="ListParagraph"/>
        <w:spacing w:line="360" w:lineRule="auto"/>
        <w:rPr>
          <w:rFonts w:ascii="Times New Roman" w:hAnsi="Times New Roman" w:cs="Times New Roman"/>
          <w:sz w:val="30"/>
          <w:szCs w:val="30"/>
        </w:rPr>
      </w:pPr>
      <w:r>
        <w:rPr>
          <w:noProof/>
        </w:rPr>
        <w:drawing>
          <wp:inline distT="0" distB="0" distL="0" distR="0" wp14:anchorId="2B1D1C12" wp14:editId="497F0691">
            <wp:extent cx="6267450" cy="6399396"/>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273851" cy="6405932"/>
                    </a:xfrm>
                    <a:prstGeom prst="rect">
                      <a:avLst/>
                    </a:prstGeom>
                  </pic:spPr>
                </pic:pic>
              </a:graphicData>
            </a:graphic>
          </wp:inline>
        </w:drawing>
      </w:r>
    </w:p>
    <w:p w:rsidR="00E147C3" w:rsidRDefault="00E147C3">
      <w:pPr>
        <w:rPr>
          <w:rFonts w:ascii="Times New Roman" w:hAnsi="Times New Roman" w:cs="Times New Roman"/>
          <w:b/>
          <w:sz w:val="30"/>
          <w:szCs w:val="30"/>
        </w:rPr>
      </w:pPr>
      <w:r>
        <w:rPr>
          <w:rFonts w:ascii="Times New Roman" w:hAnsi="Times New Roman" w:cs="Times New Roman"/>
          <w:b/>
          <w:sz w:val="30"/>
          <w:szCs w:val="30"/>
        </w:rPr>
        <w:br w:type="page"/>
      </w:r>
    </w:p>
    <w:p w:rsidR="008C505E" w:rsidRPr="008C505E" w:rsidRDefault="008C505E" w:rsidP="005F7953">
      <w:pPr>
        <w:pStyle w:val="ListParagraph"/>
        <w:numPr>
          <w:ilvl w:val="0"/>
          <w:numId w:val="25"/>
        </w:numPr>
        <w:spacing w:line="360" w:lineRule="auto"/>
        <w:outlineLvl w:val="1"/>
        <w:rPr>
          <w:rFonts w:ascii="Times New Roman" w:hAnsi="Times New Roman" w:cs="Times New Roman"/>
          <w:b/>
          <w:sz w:val="30"/>
          <w:szCs w:val="30"/>
        </w:rPr>
      </w:pPr>
      <w:r>
        <w:rPr>
          <w:rFonts w:ascii="Times New Roman" w:hAnsi="Times New Roman" w:cs="Times New Roman"/>
          <w:b/>
          <w:sz w:val="30"/>
          <w:szCs w:val="30"/>
        </w:rPr>
        <w:lastRenderedPageBreak/>
        <w:t xml:space="preserve">IronSource (Unity LevelPlay) </w:t>
      </w:r>
      <w:r w:rsidRPr="008C505E">
        <w:rPr>
          <w:rFonts w:ascii="Times New Roman" w:hAnsi="Times New Roman" w:cs="Times New Roman"/>
          <w:sz w:val="30"/>
          <w:szCs w:val="30"/>
        </w:rPr>
        <w:t xml:space="preserve">(nếu dự án sử dụng mạng quảng cáo </w:t>
      </w:r>
      <w:r>
        <w:rPr>
          <w:rFonts w:ascii="Times New Roman" w:hAnsi="Times New Roman" w:cs="Times New Roman"/>
          <w:sz w:val="30"/>
          <w:szCs w:val="30"/>
        </w:rPr>
        <w:t>IronSource</w:t>
      </w:r>
      <w:r w:rsidRPr="008C505E">
        <w:rPr>
          <w:rFonts w:ascii="Times New Roman" w:hAnsi="Times New Roman" w:cs="Times New Roman"/>
          <w:sz w:val="30"/>
          <w:szCs w:val="30"/>
        </w:rPr>
        <w:t>)</w:t>
      </w:r>
    </w:p>
    <w:p w:rsidR="008C505E" w:rsidRPr="008C505E" w:rsidRDefault="00865691" w:rsidP="008C505E">
      <w:pPr>
        <w:pStyle w:val="ListParagraph"/>
        <w:numPr>
          <w:ilvl w:val="0"/>
          <w:numId w:val="26"/>
        </w:numPr>
        <w:spacing w:line="360" w:lineRule="auto"/>
        <w:rPr>
          <w:rFonts w:ascii="Times New Roman" w:hAnsi="Times New Roman" w:cs="Times New Roman"/>
          <w:sz w:val="30"/>
          <w:szCs w:val="30"/>
        </w:rPr>
      </w:pPr>
      <w:hyperlink r:id="rId21" w:anchor="step-1" w:history="1">
        <w:r w:rsidR="008C505E" w:rsidRPr="0024015E">
          <w:rPr>
            <w:rStyle w:val="Hyperlink"/>
            <w:rFonts w:ascii="Times New Roman" w:hAnsi="Times New Roman" w:cs="Times New Roman"/>
            <w:sz w:val="30"/>
            <w:szCs w:val="30"/>
          </w:rPr>
          <w:t>https://developers.is.com/ironsource-mobile/unity/unity-plugin/#step-1</w:t>
        </w:r>
      </w:hyperlink>
    </w:p>
    <w:p w:rsidR="008C505E" w:rsidRDefault="008C505E" w:rsidP="008C505E">
      <w:pPr>
        <w:pStyle w:val="ListParagraph"/>
        <w:numPr>
          <w:ilvl w:val="0"/>
          <w:numId w:val="26"/>
        </w:numPr>
        <w:spacing w:line="360" w:lineRule="auto"/>
        <w:rPr>
          <w:rFonts w:ascii="Times New Roman" w:hAnsi="Times New Roman" w:cs="Times New Roman"/>
          <w:sz w:val="30"/>
          <w:szCs w:val="30"/>
        </w:rPr>
      </w:pPr>
      <w:r>
        <w:rPr>
          <w:rFonts w:ascii="Times New Roman" w:hAnsi="Times New Roman" w:cs="Times New Roman"/>
          <w:sz w:val="30"/>
          <w:szCs w:val="30"/>
        </w:rPr>
        <w:t xml:space="preserve">Sau khi import vào project, Set up </w:t>
      </w:r>
      <w:r w:rsidRPr="00527130">
        <w:rPr>
          <w:rFonts w:ascii="Times New Roman" w:hAnsi="Times New Roman" w:cs="Times New Roman"/>
          <w:b/>
          <w:sz w:val="30"/>
          <w:szCs w:val="30"/>
        </w:rPr>
        <w:t>IronSource Intergration Manager</w:t>
      </w:r>
      <w:r>
        <w:rPr>
          <w:rFonts w:ascii="Times New Roman" w:hAnsi="Times New Roman" w:cs="Times New Roman"/>
          <w:sz w:val="30"/>
          <w:szCs w:val="30"/>
        </w:rPr>
        <w:t>:</w:t>
      </w:r>
    </w:p>
    <w:p w:rsidR="008C505E" w:rsidRDefault="008C505E" w:rsidP="008C505E">
      <w:pPr>
        <w:pStyle w:val="ListParagraph"/>
        <w:spacing w:line="360" w:lineRule="auto"/>
        <w:ind w:left="1440"/>
        <w:rPr>
          <w:rFonts w:ascii="Times New Roman" w:hAnsi="Times New Roman" w:cs="Times New Roman"/>
          <w:sz w:val="30"/>
          <w:szCs w:val="30"/>
        </w:rPr>
      </w:pPr>
      <w:r>
        <w:rPr>
          <w:noProof/>
        </w:rPr>
        <w:drawing>
          <wp:inline distT="0" distB="0" distL="0" distR="0" wp14:anchorId="7495785B" wp14:editId="6EF03CD7">
            <wp:extent cx="4171950" cy="14382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71950" cy="1438275"/>
                    </a:xfrm>
                    <a:prstGeom prst="rect">
                      <a:avLst/>
                    </a:prstGeom>
                  </pic:spPr>
                </pic:pic>
              </a:graphicData>
            </a:graphic>
          </wp:inline>
        </w:drawing>
      </w:r>
    </w:p>
    <w:p w:rsidR="008C505E" w:rsidRDefault="008C505E" w:rsidP="008C505E">
      <w:pPr>
        <w:pStyle w:val="ListParagraph"/>
        <w:spacing w:line="360" w:lineRule="auto"/>
        <w:ind w:left="1620"/>
        <w:rPr>
          <w:rFonts w:ascii="Times New Roman" w:hAnsi="Times New Roman" w:cs="Times New Roman"/>
          <w:sz w:val="30"/>
          <w:szCs w:val="30"/>
        </w:rPr>
      </w:pPr>
    </w:p>
    <w:p w:rsidR="008C505E" w:rsidRDefault="008C505E">
      <w:pPr>
        <w:rPr>
          <w:rFonts w:ascii="Times New Roman" w:hAnsi="Times New Roman" w:cs="Times New Roman"/>
          <w:sz w:val="30"/>
          <w:szCs w:val="30"/>
        </w:rPr>
      </w:pPr>
      <w:r>
        <w:rPr>
          <w:rFonts w:ascii="Times New Roman" w:hAnsi="Times New Roman" w:cs="Times New Roman"/>
          <w:sz w:val="30"/>
          <w:szCs w:val="30"/>
        </w:rPr>
        <w:br w:type="page"/>
      </w:r>
    </w:p>
    <w:p w:rsidR="008C505E" w:rsidRPr="008C505E" w:rsidRDefault="008C505E" w:rsidP="008C505E">
      <w:pPr>
        <w:pStyle w:val="ListParagraph"/>
        <w:numPr>
          <w:ilvl w:val="0"/>
          <w:numId w:val="26"/>
        </w:numPr>
        <w:spacing w:line="360" w:lineRule="auto"/>
        <w:rPr>
          <w:rFonts w:ascii="Times New Roman" w:hAnsi="Times New Roman" w:cs="Times New Roman"/>
          <w:sz w:val="30"/>
          <w:szCs w:val="30"/>
        </w:rPr>
      </w:pPr>
      <w:r>
        <w:rPr>
          <w:rFonts w:ascii="Times New Roman" w:hAnsi="Times New Roman" w:cs="Times New Roman"/>
          <w:sz w:val="30"/>
          <w:szCs w:val="30"/>
        </w:rPr>
        <w:lastRenderedPageBreak/>
        <w:t xml:space="preserve">Install các </w:t>
      </w:r>
      <w:r w:rsidRPr="008C505E">
        <w:rPr>
          <w:rFonts w:ascii="Times New Roman" w:hAnsi="Times New Roman" w:cs="Times New Roman"/>
          <w:b/>
          <w:sz w:val="30"/>
          <w:szCs w:val="30"/>
        </w:rPr>
        <w:t>ad_network</w:t>
      </w:r>
      <w:r>
        <w:rPr>
          <w:rFonts w:ascii="Times New Roman" w:hAnsi="Times New Roman" w:cs="Times New Roman"/>
          <w:sz w:val="30"/>
          <w:szCs w:val="30"/>
        </w:rPr>
        <w:t xml:space="preserve"> cần dùng: </w:t>
      </w:r>
      <w:r w:rsidRPr="00865691">
        <w:rPr>
          <w:rFonts w:ascii="Times New Roman" w:hAnsi="Times New Roman" w:cs="Times New Roman"/>
          <w:b/>
          <w:sz w:val="30"/>
          <w:szCs w:val="30"/>
        </w:rPr>
        <w:t>Cần thiết</w:t>
      </w:r>
      <w:r>
        <w:rPr>
          <w:rFonts w:ascii="Times New Roman" w:hAnsi="Times New Roman" w:cs="Times New Roman"/>
          <w:sz w:val="30"/>
          <w:szCs w:val="30"/>
        </w:rPr>
        <w:t xml:space="preserve">: Google Admob, Applovin, FAN. </w:t>
      </w:r>
      <w:r w:rsidRPr="00865691">
        <w:rPr>
          <w:rFonts w:ascii="Times New Roman" w:hAnsi="Times New Roman" w:cs="Times New Roman"/>
          <w:b/>
          <w:sz w:val="30"/>
          <w:szCs w:val="30"/>
        </w:rPr>
        <w:t>Thường dùng</w:t>
      </w:r>
      <w:r>
        <w:rPr>
          <w:rFonts w:ascii="Times New Roman" w:hAnsi="Times New Roman" w:cs="Times New Roman"/>
          <w:sz w:val="30"/>
          <w:szCs w:val="30"/>
        </w:rPr>
        <w:t>:</w:t>
      </w:r>
      <w:r w:rsidRPr="00AA0286">
        <w:rPr>
          <w:rFonts w:ascii="Times New Roman" w:hAnsi="Times New Roman" w:cs="Times New Roman"/>
          <w:sz w:val="30"/>
          <w:szCs w:val="30"/>
        </w:rPr>
        <w:t xml:space="preserve"> Adcolony</w:t>
      </w:r>
      <w:bookmarkStart w:id="0" w:name="_GoBack"/>
      <w:bookmarkEnd w:id="0"/>
      <w:r>
        <w:rPr>
          <w:rFonts w:ascii="Times New Roman" w:hAnsi="Times New Roman" w:cs="Times New Roman"/>
          <w:sz w:val="30"/>
          <w:szCs w:val="30"/>
        </w:rPr>
        <w:t>,</w:t>
      </w:r>
      <w:r w:rsidRPr="00AA0286">
        <w:rPr>
          <w:rFonts w:ascii="Times New Roman" w:hAnsi="Times New Roman" w:cs="Times New Roman"/>
          <w:sz w:val="30"/>
          <w:szCs w:val="30"/>
        </w:rPr>
        <w:t xml:space="preserve"> Inmobi, Mintegral, Pangle, Vungle</w:t>
      </w:r>
      <w:r>
        <w:rPr>
          <w:rFonts w:ascii="Times New Roman" w:hAnsi="Times New Roman" w:cs="Times New Roman"/>
          <w:sz w:val="30"/>
          <w:szCs w:val="30"/>
        </w:rPr>
        <w:t>, Admob, Fyber, Ironsrc, Unity</w:t>
      </w:r>
      <w:r w:rsidRPr="00AA0286">
        <w:rPr>
          <w:rFonts w:ascii="Times New Roman" w:hAnsi="Times New Roman" w:cs="Times New Roman"/>
          <w:sz w:val="30"/>
          <w:szCs w:val="30"/>
        </w:rPr>
        <w:t>, AdFly</w:t>
      </w:r>
    </w:p>
    <w:p w:rsidR="008C505E" w:rsidRPr="008C505E" w:rsidRDefault="008C505E" w:rsidP="008C505E">
      <w:pPr>
        <w:pStyle w:val="ListParagraph"/>
        <w:spacing w:line="360" w:lineRule="auto"/>
        <w:rPr>
          <w:rFonts w:ascii="Times New Roman" w:hAnsi="Times New Roman" w:cs="Times New Roman"/>
          <w:sz w:val="30"/>
          <w:szCs w:val="30"/>
        </w:rPr>
      </w:pPr>
      <w:r>
        <w:rPr>
          <w:noProof/>
        </w:rPr>
        <w:drawing>
          <wp:inline distT="0" distB="0" distL="0" distR="0" wp14:anchorId="1D39B967" wp14:editId="2E8FC3AF">
            <wp:extent cx="6191811" cy="64579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215323" cy="6482473"/>
                    </a:xfrm>
                    <a:prstGeom prst="rect">
                      <a:avLst/>
                    </a:prstGeom>
                  </pic:spPr>
                </pic:pic>
              </a:graphicData>
            </a:graphic>
          </wp:inline>
        </w:drawing>
      </w:r>
    </w:p>
    <w:p w:rsidR="008C505E" w:rsidRDefault="008C505E">
      <w:pPr>
        <w:rPr>
          <w:rFonts w:ascii="Times New Roman" w:hAnsi="Times New Roman" w:cs="Times New Roman"/>
          <w:b/>
          <w:sz w:val="30"/>
          <w:szCs w:val="30"/>
        </w:rPr>
      </w:pPr>
      <w:r>
        <w:rPr>
          <w:rFonts w:ascii="Times New Roman" w:hAnsi="Times New Roman" w:cs="Times New Roman"/>
          <w:b/>
          <w:sz w:val="30"/>
          <w:szCs w:val="30"/>
        </w:rPr>
        <w:br w:type="page"/>
      </w:r>
    </w:p>
    <w:p w:rsidR="00E147C3" w:rsidRDefault="00E147C3" w:rsidP="005F7953">
      <w:pPr>
        <w:pStyle w:val="ListParagraph"/>
        <w:numPr>
          <w:ilvl w:val="0"/>
          <w:numId w:val="25"/>
        </w:numPr>
        <w:spacing w:line="360" w:lineRule="auto"/>
        <w:outlineLvl w:val="1"/>
        <w:rPr>
          <w:rFonts w:ascii="Times New Roman" w:hAnsi="Times New Roman" w:cs="Times New Roman"/>
          <w:b/>
          <w:sz w:val="30"/>
          <w:szCs w:val="30"/>
        </w:rPr>
      </w:pPr>
      <w:r w:rsidRPr="00E147C3">
        <w:rPr>
          <w:rFonts w:ascii="Times New Roman" w:hAnsi="Times New Roman" w:cs="Times New Roman"/>
          <w:b/>
          <w:sz w:val="30"/>
          <w:szCs w:val="30"/>
        </w:rPr>
        <w:lastRenderedPageBreak/>
        <w:t>Appsflyer</w:t>
      </w:r>
      <w:r>
        <w:rPr>
          <w:rFonts w:ascii="Times New Roman" w:hAnsi="Times New Roman" w:cs="Times New Roman"/>
          <w:b/>
          <w:sz w:val="30"/>
          <w:szCs w:val="30"/>
        </w:rPr>
        <w:t>:</w:t>
      </w:r>
    </w:p>
    <w:p w:rsidR="00E147C3" w:rsidRDefault="00865691" w:rsidP="00E147C3">
      <w:pPr>
        <w:pStyle w:val="ListParagraph"/>
        <w:spacing w:line="360" w:lineRule="auto"/>
        <w:ind w:left="1080"/>
        <w:rPr>
          <w:rFonts w:ascii="Times New Roman" w:hAnsi="Times New Roman" w:cs="Times New Roman"/>
          <w:sz w:val="30"/>
          <w:szCs w:val="30"/>
        </w:rPr>
      </w:pPr>
      <w:hyperlink r:id="rId24" w:history="1">
        <w:r w:rsidR="00E147C3" w:rsidRPr="00E147C3">
          <w:rPr>
            <w:rStyle w:val="Hyperlink"/>
            <w:rFonts w:ascii="Times New Roman" w:hAnsi="Times New Roman" w:cs="Times New Roman"/>
            <w:sz w:val="30"/>
            <w:szCs w:val="30"/>
          </w:rPr>
          <w:t>https://github.com/AppsFlyerSDK/appsflyer-unity-plugin/releases</w:t>
        </w:r>
      </w:hyperlink>
    </w:p>
    <w:p w:rsidR="00BF548B" w:rsidRDefault="00BF548B" w:rsidP="005F7953">
      <w:pPr>
        <w:pStyle w:val="ListParagraph"/>
        <w:numPr>
          <w:ilvl w:val="0"/>
          <w:numId w:val="25"/>
        </w:numPr>
        <w:spacing w:line="360" w:lineRule="auto"/>
        <w:outlineLvl w:val="1"/>
        <w:rPr>
          <w:rFonts w:ascii="Times New Roman" w:hAnsi="Times New Roman" w:cs="Times New Roman"/>
          <w:b/>
          <w:sz w:val="30"/>
          <w:szCs w:val="30"/>
        </w:rPr>
      </w:pPr>
      <w:r w:rsidRPr="00BF548B">
        <w:rPr>
          <w:rFonts w:ascii="Times New Roman" w:hAnsi="Times New Roman" w:cs="Times New Roman"/>
          <w:b/>
          <w:sz w:val="30"/>
          <w:szCs w:val="30"/>
        </w:rPr>
        <w:t>Scene Toolbar Manager</w:t>
      </w:r>
    </w:p>
    <w:p w:rsidR="00FD6B23" w:rsidRPr="00FD6B23" w:rsidRDefault="00865691" w:rsidP="00FD6B23">
      <w:pPr>
        <w:pStyle w:val="ListParagraph"/>
        <w:spacing w:line="360" w:lineRule="auto"/>
        <w:ind w:left="1080"/>
        <w:rPr>
          <w:rFonts w:ascii="Times New Roman" w:hAnsi="Times New Roman" w:cs="Times New Roman"/>
          <w:sz w:val="30"/>
          <w:szCs w:val="30"/>
        </w:rPr>
      </w:pPr>
      <w:hyperlink r:id="rId25" w:history="1">
        <w:r w:rsidR="00FD6B23" w:rsidRPr="00FD6B23">
          <w:rPr>
            <w:rStyle w:val="Hyperlink"/>
            <w:rFonts w:ascii="Times New Roman" w:hAnsi="Times New Roman" w:cs="Times New Roman"/>
            <w:sz w:val="30"/>
            <w:szCs w:val="30"/>
          </w:rPr>
          <w:t>https://github.com/atsoft-io/Ads-vs-Tracking-Template/releases/download/v1.1/ATSoft_Scene_Toolbar.unitypackage</w:t>
        </w:r>
      </w:hyperlink>
    </w:p>
    <w:p w:rsidR="00640583" w:rsidRDefault="00640583" w:rsidP="005F7953">
      <w:pPr>
        <w:pStyle w:val="ListParagraph"/>
        <w:numPr>
          <w:ilvl w:val="0"/>
          <w:numId w:val="25"/>
        </w:numPr>
        <w:spacing w:line="360" w:lineRule="auto"/>
        <w:outlineLvl w:val="1"/>
        <w:rPr>
          <w:rFonts w:ascii="Times New Roman" w:hAnsi="Times New Roman" w:cs="Times New Roman"/>
          <w:b/>
          <w:sz w:val="30"/>
          <w:szCs w:val="30"/>
        </w:rPr>
      </w:pPr>
      <w:r>
        <w:rPr>
          <w:rFonts w:ascii="Times New Roman" w:hAnsi="Times New Roman" w:cs="Times New Roman"/>
          <w:b/>
          <w:sz w:val="30"/>
          <w:szCs w:val="30"/>
        </w:rPr>
        <w:t>Adjust (công cụ tương tự thay thế Appsflyer)</w:t>
      </w:r>
    </w:p>
    <w:p w:rsidR="00640583" w:rsidRDefault="00865691" w:rsidP="00640583">
      <w:pPr>
        <w:pStyle w:val="ListParagraph"/>
        <w:spacing w:line="360" w:lineRule="auto"/>
        <w:ind w:left="1080"/>
        <w:rPr>
          <w:rStyle w:val="Hyperlink"/>
          <w:rFonts w:ascii="Times New Roman" w:hAnsi="Times New Roman" w:cs="Times New Roman"/>
          <w:sz w:val="30"/>
          <w:szCs w:val="30"/>
        </w:rPr>
      </w:pPr>
      <w:hyperlink r:id="rId26" w:history="1">
        <w:r w:rsidR="00640583" w:rsidRPr="00640583">
          <w:rPr>
            <w:rStyle w:val="Hyperlink"/>
            <w:rFonts w:ascii="Times New Roman" w:hAnsi="Times New Roman" w:cs="Times New Roman"/>
            <w:sz w:val="30"/>
            <w:szCs w:val="30"/>
          </w:rPr>
          <w:t>https://github.com/adjust/unity_sdk/releases</w:t>
        </w:r>
      </w:hyperlink>
    </w:p>
    <w:p w:rsidR="00640583" w:rsidRPr="00E147C3" w:rsidRDefault="00640583" w:rsidP="005F7953">
      <w:pPr>
        <w:pStyle w:val="ListParagraph"/>
        <w:numPr>
          <w:ilvl w:val="0"/>
          <w:numId w:val="25"/>
        </w:numPr>
        <w:spacing w:line="360" w:lineRule="auto"/>
        <w:outlineLvl w:val="1"/>
        <w:rPr>
          <w:rFonts w:ascii="Times New Roman" w:hAnsi="Times New Roman" w:cs="Times New Roman"/>
          <w:b/>
          <w:sz w:val="30"/>
          <w:szCs w:val="30"/>
        </w:rPr>
      </w:pPr>
      <w:r w:rsidRPr="00E147C3">
        <w:rPr>
          <w:rFonts w:ascii="Times New Roman" w:hAnsi="Times New Roman" w:cs="Times New Roman"/>
          <w:b/>
          <w:sz w:val="30"/>
          <w:szCs w:val="30"/>
        </w:rPr>
        <w:t>Android 13: Advertising ID declaration</w:t>
      </w:r>
      <w:r w:rsidR="0024015E">
        <w:rPr>
          <w:rFonts w:ascii="Times New Roman" w:hAnsi="Times New Roman" w:cs="Times New Roman"/>
          <w:b/>
          <w:sz w:val="30"/>
          <w:szCs w:val="30"/>
        </w:rPr>
        <w:t xml:space="preserve"> </w:t>
      </w:r>
    </w:p>
    <w:p w:rsidR="00640583" w:rsidRPr="00640583" w:rsidRDefault="00640583" w:rsidP="00640583">
      <w:pPr>
        <w:pStyle w:val="ListParagraph"/>
        <w:numPr>
          <w:ilvl w:val="0"/>
          <w:numId w:val="26"/>
        </w:numPr>
        <w:spacing w:line="360" w:lineRule="auto"/>
        <w:rPr>
          <w:rFonts w:ascii="Times New Roman" w:hAnsi="Times New Roman" w:cs="Times New Roman"/>
          <w:sz w:val="30"/>
          <w:szCs w:val="30"/>
        </w:rPr>
      </w:pPr>
      <w:r>
        <w:rPr>
          <w:rFonts w:ascii="Times New Roman" w:hAnsi="Times New Roman" w:cs="Times New Roman"/>
          <w:sz w:val="30"/>
          <w:szCs w:val="30"/>
        </w:rPr>
        <w:t xml:space="preserve">Thêm vào AndroidManifest.xml </w:t>
      </w:r>
      <w:r w:rsidRPr="00640583">
        <w:rPr>
          <w:rFonts w:ascii="Times New Roman" w:hAnsi="Times New Roman" w:cs="Times New Roman"/>
          <w:color w:val="FF0000"/>
          <w:sz w:val="30"/>
          <w:szCs w:val="30"/>
        </w:rPr>
        <w:t xml:space="preserve">(Lưu ý: nếu </w:t>
      </w:r>
      <w:r>
        <w:rPr>
          <w:rFonts w:ascii="Times New Roman" w:hAnsi="Times New Roman" w:cs="Times New Roman"/>
          <w:color w:val="FF0000"/>
          <w:sz w:val="30"/>
          <w:szCs w:val="30"/>
        </w:rPr>
        <w:t>dù</w:t>
      </w:r>
      <w:r w:rsidRPr="00640583">
        <w:rPr>
          <w:rFonts w:ascii="Times New Roman" w:hAnsi="Times New Roman" w:cs="Times New Roman"/>
          <w:color w:val="FF0000"/>
          <w:sz w:val="30"/>
          <w:szCs w:val="30"/>
        </w:rPr>
        <w:t xml:space="preserve">ng </w:t>
      </w:r>
      <w:r w:rsidRPr="00640583">
        <w:rPr>
          <w:rFonts w:ascii="Times New Roman" w:hAnsi="Times New Roman" w:cs="Times New Roman"/>
          <w:b/>
          <w:color w:val="FF0000"/>
          <w:sz w:val="30"/>
          <w:szCs w:val="30"/>
        </w:rPr>
        <w:t>Adjust</w:t>
      </w:r>
      <w:r w:rsidRPr="00640583">
        <w:rPr>
          <w:rFonts w:ascii="Times New Roman" w:hAnsi="Times New Roman" w:cs="Times New Roman"/>
          <w:color w:val="FF0000"/>
          <w:sz w:val="30"/>
          <w:szCs w:val="30"/>
        </w:rPr>
        <w:t xml:space="preserve"> thì</w:t>
      </w:r>
      <w:r>
        <w:rPr>
          <w:rFonts w:ascii="Times New Roman" w:hAnsi="Times New Roman" w:cs="Times New Roman"/>
          <w:color w:val="FF0000"/>
          <w:sz w:val="30"/>
          <w:szCs w:val="30"/>
        </w:rPr>
        <w:t xml:space="preserve"> set up trên prefab </w:t>
      </w:r>
      <w:r w:rsidRPr="00640583">
        <w:rPr>
          <w:rFonts w:ascii="Times New Roman" w:hAnsi="Times New Roman" w:cs="Times New Roman"/>
          <w:b/>
          <w:color w:val="FF0000"/>
          <w:sz w:val="30"/>
          <w:szCs w:val="30"/>
        </w:rPr>
        <w:t>Adjust</w:t>
      </w:r>
      <w:r>
        <w:rPr>
          <w:rFonts w:ascii="Times New Roman" w:hAnsi="Times New Roman" w:cs="Times New Roman"/>
          <w:color w:val="FF0000"/>
          <w:sz w:val="30"/>
          <w:szCs w:val="30"/>
        </w:rPr>
        <w:t xml:space="preserve"> và</w:t>
      </w:r>
      <w:r w:rsidRPr="00640583">
        <w:rPr>
          <w:rFonts w:ascii="Times New Roman" w:hAnsi="Times New Roman" w:cs="Times New Roman"/>
          <w:color w:val="FF0000"/>
          <w:sz w:val="30"/>
          <w:szCs w:val="30"/>
        </w:rPr>
        <w:t xml:space="preserve"> không cần thêm nữa)</w:t>
      </w:r>
    </w:p>
    <w:p w:rsidR="00640583" w:rsidRDefault="00640583" w:rsidP="00640583">
      <w:pPr>
        <w:pStyle w:val="ListParagraph"/>
        <w:spacing w:line="360" w:lineRule="auto"/>
        <w:ind w:left="1440"/>
        <w:rPr>
          <w:rFonts w:ascii="Bookman Old Style" w:hAnsi="Bookman Old Style" w:cs="Times New Roman"/>
          <w:sz w:val="24"/>
          <w:szCs w:val="24"/>
        </w:rPr>
      </w:pPr>
      <w:r w:rsidRPr="00566EA0">
        <w:rPr>
          <w:rFonts w:ascii="Bookman Old Style" w:hAnsi="Bookman Old Style" w:cs="Times New Roman"/>
          <w:sz w:val="24"/>
          <w:szCs w:val="24"/>
        </w:rPr>
        <w:t>&lt;uses-permission android:name="com.google.android.gms.permission.AD_ID"/&gt;</w:t>
      </w:r>
    </w:p>
    <w:p w:rsidR="00640583" w:rsidRDefault="00640583" w:rsidP="00640583">
      <w:pPr>
        <w:pStyle w:val="ListParagraph"/>
        <w:spacing w:line="360" w:lineRule="auto"/>
        <w:ind w:left="1440"/>
        <w:rPr>
          <w:rFonts w:ascii="Bookman Old Style" w:hAnsi="Bookman Old Style" w:cs="Times New Roman"/>
          <w:sz w:val="24"/>
          <w:szCs w:val="24"/>
        </w:rPr>
      </w:pPr>
    </w:p>
    <w:p w:rsidR="005F7953" w:rsidRDefault="00640583" w:rsidP="005F7953">
      <w:pPr>
        <w:pStyle w:val="ListParagraph"/>
        <w:spacing w:line="360" w:lineRule="auto"/>
        <w:ind w:left="810"/>
        <w:rPr>
          <w:rFonts w:ascii="Bookman Old Style" w:hAnsi="Bookman Old Style" w:cs="Times New Roman"/>
          <w:sz w:val="24"/>
          <w:szCs w:val="24"/>
        </w:rPr>
      </w:pPr>
      <w:r>
        <w:rPr>
          <w:noProof/>
        </w:rPr>
        <w:drawing>
          <wp:inline distT="0" distB="0" distL="0" distR="0" wp14:anchorId="7F085417" wp14:editId="7B90D041">
            <wp:extent cx="5791200" cy="3325707"/>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99322" cy="3330371"/>
                    </a:xfrm>
                    <a:prstGeom prst="rect">
                      <a:avLst/>
                    </a:prstGeom>
                  </pic:spPr>
                </pic:pic>
              </a:graphicData>
            </a:graphic>
          </wp:inline>
        </w:drawing>
      </w:r>
      <w:r w:rsidR="005F7953">
        <w:rPr>
          <w:rFonts w:ascii="Bookman Old Style" w:hAnsi="Bookman Old Style" w:cs="Times New Roman"/>
          <w:sz w:val="24"/>
          <w:szCs w:val="24"/>
        </w:rPr>
        <w:br w:type="page"/>
      </w:r>
    </w:p>
    <w:p w:rsidR="005F7953" w:rsidRDefault="005F7953" w:rsidP="005F7953">
      <w:pPr>
        <w:pStyle w:val="ListParagraph"/>
        <w:numPr>
          <w:ilvl w:val="0"/>
          <w:numId w:val="25"/>
        </w:numPr>
        <w:spacing w:line="360" w:lineRule="auto"/>
        <w:outlineLvl w:val="1"/>
        <w:rPr>
          <w:rFonts w:ascii="Times New Roman" w:hAnsi="Times New Roman" w:cs="Times New Roman"/>
          <w:b/>
          <w:sz w:val="30"/>
          <w:szCs w:val="30"/>
        </w:rPr>
      </w:pPr>
      <w:r>
        <w:rPr>
          <w:rFonts w:ascii="Times New Roman" w:hAnsi="Times New Roman" w:cs="Times New Roman"/>
          <w:b/>
          <w:sz w:val="30"/>
          <w:szCs w:val="30"/>
        </w:rPr>
        <w:lastRenderedPageBreak/>
        <w:t>Notification</w:t>
      </w:r>
    </w:p>
    <w:p w:rsidR="005F7953" w:rsidRDefault="005F7953" w:rsidP="007C56BC">
      <w:pPr>
        <w:pStyle w:val="ListParagraph"/>
        <w:numPr>
          <w:ilvl w:val="0"/>
          <w:numId w:val="26"/>
        </w:numPr>
        <w:spacing w:line="360" w:lineRule="auto"/>
        <w:rPr>
          <w:rFonts w:ascii="Times New Roman" w:hAnsi="Times New Roman" w:cs="Times New Roman"/>
          <w:b/>
          <w:sz w:val="30"/>
          <w:szCs w:val="30"/>
        </w:rPr>
      </w:pPr>
      <w:r>
        <w:rPr>
          <w:rFonts w:ascii="Times New Roman" w:hAnsi="Times New Roman" w:cs="Times New Roman"/>
          <w:sz w:val="30"/>
          <w:szCs w:val="30"/>
        </w:rPr>
        <w:t xml:space="preserve">Install package từ: </w:t>
      </w:r>
      <w:r w:rsidRPr="005F7953">
        <w:rPr>
          <w:rFonts w:ascii="Times New Roman" w:hAnsi="Times New Roman" w:cs="Times New Roman"/>
          <w:b/>
          <w:sz w:val="30"/>
          <w:szCs w:val="30"/>
        </w:rPr>
        <w:t>Window</w:t>
      </w:r>
      <w:r>
        <w:rPr>
          <w:rFonts w:ascii="Times New Roman" w:hAnsi="Times New Roman" w:cs="Times New Roman"/>
          <w:b/>
          <w:sz w:val="30"/>
          <w:szCs w:val="30"/>
        </w:rPr>
        <w:t xml:space="preserve"> </w:t>
      </w:r>
      <w:r w:rsidRPr="005F7953">
        <w:rPr>
          <w:rFonts w:ascii="Times New Roman" w:hAnsi="Times New Roman" w:cs="Times New Roman"/>
          <w:sz w:val="30"/>
          <w:szCs w:val="30"/>
        </w:rPr>
        <w:sym w:font="Wingdings" w:char="F0E0"/>
      </w:r>
      <w:r>
        <w:rPr>
          <w:rFonts w:ascii="Times New Roman" w:hAnsi="Times New Roman" w:cs="Times New Roman"/>
          <w:sz w:val="30"/>
          <w:szCs w:val="30"/>
        </w:rPr>
        <w:t xml:space="preserve"> </w:t>
      </w:r>
      <w:r w:rsidRPr="005F7953">
        <w:rPr>
          <w:rFonts w:ascii="Times New Roman" w:hAnsi="Times New Roman" w:cs="Times New Roman"/>
          <w:b/>
          <w:sz w:val="30"/>
          <w:szCs w:val="30"/>
        </w:rPr>
        <w:t>Package Manager</w:t>
      </w:r>
      <w:r w:rsidRPr="005F7953">
        <w:rPr>
          <w:rFonts w:ascii="Times New Roman" w:hAnsi="Times New Roman" w:cs="Times New Roman"/>
          <w:sz w:val="30"/>
          <w:szCs w:val="30"/>
        </w:rPr>
        <w:t xml:space="preserve"> </w:t>
      </w:r>
      <w:r>
        <w:rPr>
          <w:rFonts w:ascii="Times New Roman" w:hAnsi="Times New Roman" w:cs="Times New Roman"/>
          <w:sz w:val="30"/>
          <w:szCs w:val="30"/>
        </w:rPr>
        <w:t>chọn</w:t>
      </w:r>
      <w:r w:rsidRPr="005F7953">
        <w:rPr>
          <w:rFonts w:ascii="Times New Roman" w:hAnsi="Times New Roman" w:cs="Times New Roman"/>
          <w:sz w:val="30"/>
          <w:szCs w:val="30"/>
        </w:rPr>
        <w:t xml:space="preserve"> </w:t>
      </w:r>
      <w:r w:rsidRPr="005F7953">
        <w:rPr>
          <w:rFonts w:ascii="Times New Roman" w:hAnsi="Times New Roman" w:cs="Times New Roman"/>
          <w:b/>
          <w:sz w:val="30"/>
          <w:szCs w:val="30"/>
        </w:rPr>
        <w:t>Unity Registry</w:t>
      </w:r>
      <w:r w:rsidRPr="005F7953">
        <w:rPr>
          <w:rFonts w:ascii="Times New Roman" w:hAnsi="Times New Roman" w:cs="Times New Roman"/>
          <w:sz w:val="30"/>
          <w:szCs w:val="30"/>
        </w:rPr>
        <w:t xml:space="preserve"> </w:t>
      </w:r>
      <w:r>
        <w:rPr>
          <w:rFonts w:ascii="Times New Roman" w:hAnsi="Times New Roman" w:cs="Times New Roman"/>
          <w:sz w:val="30"/>
          <w:szCs w:val="30"/>
        </w:rPr>
        <w:t>và tìm</w:t>
      </w:r>
      <w:r w:rsidRPr="005F7953">
        <w:rPr>
          <w:rFonts w:ascii="Times New Roman" w:hAnsi="Times New Roman" w:cs="Times New Roman"/>
          <w:sz w:val="30"/>
          <w:szCs w:val="30"/>
        </w:rPr>
        <w:t xml:space="preserve"> </w:t>
      </w:r>
      <w:r w:rsidRPr="005F7953">
        <w:rPr>
          <w:rFonts w:ascii="Times New Roman" w:hAnsi="Times New Roman" w:cs="Times New Roman"/>
          <w:b/>
          <w:sz w:val="30"/>
          <w:szCs w:val="30"/>
        </w:rPr>
        <w:t>Mobile Notifications</w:t>
      </w:r>
    </w:p>
    <w:p w:rsidR="005F7953" w:rsidRDefault="007C56BC" w:rsidP="007C56BC">
      <w:pPr>
        <w:pStyle w:val="ListParagraph"/>
        <w:spacing w:line="360" w:lineRule="auto"/>
        <w:ind w:left="810"/>
        <w:rPr>
          <w:rFonts w:ascii="Times New Roman" w:hAnsi="Times New Roman" w:cs="Times New Roman"/>
          <w:b/>
          <w:sz w:val="30"/>
          <w:szCs w:val="30"/>
        </w:rPr>
      </w:pPr>
      <w:r>
        <w:rPr>
          <w:noProof/>
        </w:rPr>
        <w:drawing>
          <wp:inline distT="0" distB="0" distL="0" distR="0" wp14:anchorId="6304DBCF" wp14:editId="4AE4D70A">
            <wp:extent cx="5838825" cy="4787723"/>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848143" cy="4795364"/>
                    </a:xfrm>
                    <a:prstGeom prst="rect">
                      <a:avLst/>
                    </a:prstGeom>
                  </pic:spPr>
                </pic:pic>
              </a:graphicData>
            </a:graphic>
          </wp:inline>
        </w:drawing>
      </w:r>
    </w:p>
    <w:p w:rsidR="007C56BC" w:rsidRPr="00E147C3" w:rsidRDefault="007C56BC" w:rsidP="007C56BC">
      <w:pPr>
        <w:pStyle w:val="ListParagraph"/>
        <w:numPr>
          <w:ilvl w:val="0"/>
          <w:numId w:val="26"/>
        </w:numPr>
        <w:spacing w:line="360" w:lineRule="auto"/>
        <w:rPr>
          <w:rFonts w:ascii="Times New Roman" w:hAnsi="Times New Roman" w:cs="Times New Roman"/>
          <w:b/>
          <w:sz w:val="30"/>
          <w:szCs w:val="30"/>
        </w:rPr>
      </w:pPr>
      <w:r>
        <w:rPr>
          <w:rFonts w:ascii="Times New Roman" w:hAnsi="Times New Roman" w:cs="Times New Roman"/>
          <w:sz w:val="30"/>
          <w:szCs w:val="30"/>
        </w:rPr>
        <w:t xml:space="preserve">Import package và cả </w:t>
      </w:r>
      <w:r w:rsidRPr="007C56BC">
        <w:rPr>
          <w:rFonts w:ascii="Times New Roman" w:hAnsi="Times New Roman" w:cs="Times New Roman"/>
          <w:b/>
          <w:sz w:val="30"/>
          <w:szCs w:val="30"/>
        </w:rPr>
        <w:t>Sample</w:t>
      </w:r>
      <w:r>
        <w:rPr>
          <w:rFonts w:ascii="Times New Roman" w:hAnsi="Times New Roman" w:cs="Times New Roman"/>
          <w:b/>
          <w:sz w:val="30"/>
          <w:szCs w:val="30"/>
        </w:rPr>
        <w:t xml:space="preserve"> </w:t>
      </w:r>
      <w:r>
        <w:rPr>
          <w:rFonts w:ascii="Times New Roman" w:hAnsi="Times New Roman" w:cs="Times New Roman"/>
          <w:sz w:val="30"/>
          <w:szCs w:val="30"/>
        </w:rPr>
        <w:t>như hình</w:t>
      </w:r>
    </w:p>
    <w:p w:rsidR="005F7953" w:rsidRPr="0024015E" w:rsidRDefault="005F7953" w:rsidP="005F7953">
      <w:pPr>
        <w:pStyle w:val="ListParagraph"/>
        <w:spacing w:line="360" w:lineRule="auto"/>
        <w:ind w:left="1080"/>
        <w:rPr>
          <w:rFonts w:ascii="Bookman Old Style" w:hAnsi="Bookman Old Style" w:cs="Times New Roman"/>
          <w:sz w:val="24"/>
          <w:szCs w:val="24"/>
        </w:rPr>
      </w:pPr>
    </w:p>
    <w:p w:rsidR="008C505E" w:rsidRDefault="008C505E">
      <w:pPr>
        <w:rPr>
          <w:rFonts w:ascii="Times New Roman" w:hAnsi="Times New Roman" w:cs="Times New Roman"/>
          <w:b/>
          <w:sz w:val="36"/>
          <w:szCs w:val="36"/>
        </w:rPr>
      </w:pPr>
      <w:r>
        <w:rPr>
          <w:rFonts w:ascii="Times New Roman" w:hAnsi="Times New Roman" w:cs="Times New Roman"/>
          <w:b/>
          <w:sz w:val="36"/>
          <w:szCs w:val="36"/>
        </w:rPr>
        <w:br w:type="page"/>
      </w:r>
    </w:p>
    <w:p w:rsidR="009A5509" w:rsidRPr="00F729EB" w:rsidRDefault="009A5509" w:rsidP="005F7953">
      <w:pPr>
        <w:pStyle w:val="ListParagraph"/>
        <w:numPr>
          <w:ilvl w:val="0"/>
          <w:numId w:val="24"/>
        </w:numPr>
        <w:spacing w:line="360" w:lineRule="auto"/>
        <w:outlineLvl w:val="0"/>
        <w:rPr>
          <w:rFonts w:ascii="Times New Roman" w:hAnsi="Times New Roman" w:cs="Times New Roman"/>
          <w:b/>
          <w:sz w:val="36"/>
          <w:szCs w:val="36"/>
        </w:rPr>
      </w:pPr>
      <w:r w:rsidRPr="00F729EB">
        <w:rPr>
          <w:rFonts w:ascii="Times New Roman" w:hAnsi="Times New Roman" w:cs="Times New Roman"/>
          <w:b/>
          <w:sz w:val="36"/>
          <w:szCs w:val="36"/>
        </w:rPr>
        <w:lastRenderedPageBreak/>
        <w:t>Set up scene</w:t>
      </w:r>
    </w:p>
    <w:p w:rsidR="008F311C" w:rsidRDefault="008F311C" w:rsidP="008F311C">
      <w:pPr>
        <w:pStyle w:val="ListParagraph"/>
        <w:numPr>
          <w:ilvl w:val="0"/>
          <w:numId w:val="25"/>
        </w:numPr>
        <w:spacing w:line="360" w:lineRule="auto"/>
        <w:rPr>
          <w:rFonts w:ascii="Times New Roman" w:hAnsi="Times New Roman" w:cs="Times New Roman"/>
          <w:sz w:val="30"/>
          <w:szCs w:val="30"/>
        </w:rPr>
      </w:pPr>
      <w:r w:rsidRPr="008F311C">
        <w:rPr>
          <w:rFonts w:ascii="Times New Roman" w:hAnsi="Times New Roman" w:cs="Times New Roman"/>
          <w:sz w:val="30"/>
          <w:szCs w:val="30"/>
        </w:rPr>
        <w:t xml:space="preserve">Tất cả các game Sử dụng tối thiểu 2 scene và đặt tên: </w:t>
      </w:r>
      <w:r w:rsidRPr="008F311C">
        <w:rPr>
          <w:rFonts w:ascii="Times New Roman" w:hAnsi="Times New Roman" w:cs="Times New Roman"/>
          <w:b/>
          <w:sz w:val="30"/>
          <w:szCs w:val="30"/>
        </w:rPr>
        <w:t>Preload</w:t>
      </w:r>
      <w:r w:rsidRPr="008F311C">
        <w:rPr>
          <w:rFonts w:ascii="Times New Roman" w:hAnsi="Times New Roman" w:cs="Times New Roman"/>
          <w:sz w:val="30"/>
          <w:szCs w:val="30"/>
        </w:rPr>
        <w:t xml:space="preserve"> (scene loading), </w:t>
      </w:r>
      <w:r w:rsidRPr="008F311C">
        <w:rPr>
          <w:rFonts w:ascii="Times New Roman" w:hAnsi="Times New Roman" w:cs="Times New Roman"/>
          <w:b/>
          <w:sz w:val="30"/>
          <w:szCs w:val="30"/>
        </w:rPr>
        <w:t>Main</w:t>
      </w:r>
      <w:r w:rsidRPr="008F311C">
        <w:rPr>
          <w:rFonts w:ascii="Times New Roman" w:hAnsi="Times New Roman" w:cs="Times New Roman"/>
          <w:sz w:val="30"/>
          <w:szCs w:val="30"/>
        </w:rPr>
        <w:t xml:space="preserve"> (scene chính)</w:t>
      </w:r>
      <w:r w:rsidR="00BF548B">
        <w:rPr>
          <w:rFonts w:ascii="Times New Roman" w:hAnsi="Times New Roman" w:cs="Times New Roman"/>
          <w:sz w:val="30"/>
          <w:szCs w:val="30"/>
        </w:rPr>
        <w:t xml:space="preserve">, kéo 2 scene này vào </w:t>
      </w:r>
      <w:r w:rsidR="00BF548B" w:rsidRPr="00BF548B">
        <w:rPr>
          <w:rFonts w:ascii="Times New Roman" w:hAnsi="Times New Roman" w:cs="Times New Roman"/>
          <w:b/>
          <w:sz w:val="30"/>
          <w:szCs w:val="30"/>
        </w:rPr>
        <w:t>Build Settings</w:t>
      </w:r>
    </w:p>
    <w:p w:rsidR="008F311C" w:rsidRDefault="008F311C" w:rsidP="008F311C">
      <w:pPr>
        <w:pStyle w:val="ListParagraph"/>
        <w:numPr>
          <w:ilvl w:val="0"/>
          <w:numId w:val="25"/>
        </w:numPr>
        <w:spacing w:line="360" w:lineRule="auto"/>
        <w:rPr>
          <w:rFonts w:ascii="Times New Roman" w:hAnsi="Times New Roman" w:cs="Times New Roman"/>
          <w:sz w:val="30"/>
          <w:szCs w:val="30"/>
        </w:rPr>
      </w:pPr>
      <w:r>
        <w:rPr>
          <w:rFonts w:ascii="Times New Roman" w:hAnsi="Times New Roman" w:cs="Times New Roman"/>
          <w:sz w:val="30"/>
          <w:szCs w:val="30"/>
        </w:rPr>
        <w:t>Kéo 2 prefab vào scene</w:t>
      </w:r>
      <w:r w:rsidR="002F1E9E">
        <w:rPr>
          <w:rFonts w:ascii="Times New Roman" w:hAnsi="Times New Roman" w:cs="Times New Roman"/>
          <w:sz w:val="30"/>
          <w:szCs w:val="30"/>
        </w:rPr>
        <w:t xml:space="preserve"> </w:t>
      </w:r>
      <w:r w:rsidR="002F1E9E" w:rsidRPr="002F1E9E">
        <w:rPr>
          <w:rFonts w:ascii="Times New Roman" w:hAnsi="Times New Roman" w:cs="Times New Roman"/>
          <w:b/>
          <w:sz w:val="30"/>
          <w:szCs w:val="30"/>
        </w:rPr>
        <w:t>Preload</w:t>
      </w:r>
      <w:r>
        <w:rPr>
          <w:rFonts w:ascii="Times New Roman" w:hAnsi="Times New Roman" w:cs="Times New Roman"/>
          <w:sz w:val="30"/>
          <w:szCs w:val="30"/>
        </w:rPr>
        <w:t xml:space="preserve">: </w:t>
      </w:r>
      <w:r w:rsidRPr="008F311C">
        <w:rPr>
          <w:rFonts w:ascii="Times New Roman" w:hAnsi="Times New Roman" w:cs="Times New Roman"/>
          <w:b/>
          <w:sz w:val="30"/>
          <w:szCs w:val="30"/>
        </w:rPr>
        <w:t>Preload Canvas</w:t>
      </w:r>
      <w:r>
        <w:rPr>
          <w:rFonts w:ascii="Times New Roman" w:hAnsi="Times New Roman" w:cs="Times New Roman"/>
          <w:sz w:val="30"/>
          <w:szCs w:val="30"/>
        </w:rPr>
        <w:t xml:space="preserve"> (canvas loading) và </w:t>
      </w:r>
      <w:r w:rsidRPr="008F311C">
        <w:rPr>
          <w:rFonts w:ascii="Times New Roman" w:hAnsi="Times New Roman" w:cs="Times New Roman"/>
          <w:b/>
          <w:sz w:val="30"/>
          <w:szCs w:val="30"/>
        </w:rPr>
        <w:t>SDK</w:t>
      </w:r>
      <w:r>
        <w:rPr>
          <w:rFonts w:ascii="Times New Roman" w:hAnsi="Times New Roman" w:cs="Times New Roman"/>
          <w:sz w:val="30"/>
          <w:szCs w:val="30"/>
        </w:rPr>
        <w:t xml:space="preserve"> (object </w:t>
      </w:r>
      <w:r w:rsidR="008D1E62">
        <w:rPr>
          <w:rFonts w:ascii="Times New Roman" w:hAnsi="Times New Roman" w:cs="Times New Roman"/>
          <w:sz w:val="30"/>
          <w:szCs w:val="30"/>
        </w:rPr>
        <w:t>khởi tạo</w:t>
      </w:r>
      <w:r>
        <w:rPr>
          <w:rFonts w:ascii="Times New Roman" w:hAnsi="Times New Roman" w:cs="Times New Roman"/>
          <w:sz w:val="30"/>
          <w:szCs w:val="30"/>
        </w:rPr>
        <w:t xml:space="preserve"> các SDK)</w:t>
      </w:r>
    </w:p>
    <w:p w:rsidR="00F729EB" w:rsidRDefault="00F729EB" w:rsidP="00F729EB">
      <w:pPr>
        <w:pStyle w:val="ListParagraph"/>
        <w:spacing w:line="360" w:lineRule="auto"/>
        <w:ind w:left="1080"/>
        <w:rPr>
          <w:rFonts w:ascii="Times New Roman" w:hAnsi="Times New Roman" w:cs="Times New Roman"/>
          <w:sz w:val="30"/>
          <w:szCs w:val="30"/>
        </w:rPr>
      </w:pPr>
    </w:p>
    <w:p w:rsidR="008F311C" w:rsidRDefault="008F311C" w:rsidP="008F311C">
      <w:pPr>
        <w:pStyle w:val="ListParagraph"/>
        <w:spacing w:line="360" w:lineRule="auto"/>
        <w:ind w:left="1080"/>
        <w:rPr>
          <w:rFonts w:ascii="Times New Roman" w:hAnsi="Times New Roman" w:cs="Times New Roman"/>
          <w:sz w:val="30"/>
          <w:szCs w:val="30"/>
        </w:rPr>
      </w:pPr>
      <w:r>
        <w:rPr>
          <w:noProof/>
        </w:rPr>
        <w:drawing>
          <wp:inline distT="0" distB="0" distL="0" distR="0" wp14:anchorId="70E91FDD" wp14:editId="757AC7F0">
            <wp:extent cx="5187950" cy="3276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19350" cy="3296432"/>
                    </a:xfrm>
                    <a:prstGeom prst="rect">
                      <a:avLst/>
                    </a:prstGeom>
                  </pic:spPr>
                </pic:pic>
              </a:graphicData>
            </a:graphic>
          </wp:inline>
        </w:drawing>
      </w:r>
    </w:p>
    <w:p w:rsidR="00566EA0" w:rsidRDefault="00566EA0">
      <w:pPr>
        <w:rPr>
          <w:rFonts w:ascii="Times New Roman" w:hAnsi="Times New Roman" w:cs="Times New Roman"/>
          <w:sz w:val="30"/>
          <w:szCs w:val="30"/>
        </w:rPr>
      </w:pPr>
      <w:r>
        <w:rPr>
          <w:rFonts w:ascii="Times New Roman" w:hAnsi="Times New Roman" w:cs="Times New Roman"/>
          <w:sz w:val="30"/>
          <w:szCs w:val="30"/>
        </w:rPr>
        <w:br w:type="page"/>
      </w:r>
    </w:p>
    <w:p w:rsidR="00566EA0" w:rsidRDefault="00566EA0" w:rsidP="00566EA0">
      <w:pPr>
        <w:pStyle w:val="ListParagraph"/>
        <w:numPr>
          <w:ilvl w:val="0"/>
          <w:numId w:val="25"/>
        </w:numPr>
        <w:spacing w:line="360" w:lineRule="auto"/>
        <w:rPr>
          <w:rFonts w:ascii="Times New Roman" w:hAnsi="Times New Roman" w:cs="Times New Roman"/>
          <w:sz w:val="30"/>
          <w:szCs w:val="30"/>
        </w:rPr>
      </w:pPr>
      <w:r>
        <w:rPr>
          <w:rFonts w:ascii="Times New Roman" w:hAnsi="Times New Roman" w:cs="Times New Roman"/>
          <w:sz w:val="30"/>
          <w:szCs w:val="30"/>
        </w:rPr>
        <w:lastRenderedPageBreak/>
        <w:t xml:space="preserve">Chỉnh sửa UI của </w:t>
      </w:r>
      <w:r w:rsidRPr="00566EA0">
        <w:rPr>
          <w:rFonts w:ascii="Times New Roman" w:hAnsi="Times New Roman" w:cs="Times New Roman"/>
          <w:b/>
          <w:sz w:val="30"/>
          <w:szCs w:val="30"/>
        </w:rPr>
        <w:t>Preload Canvas</w:t>
      </w:r>
      <w:r>
        <w:rPr>
          <w:rFonts w:ascii="Times New Roman" w:hAnsi="Times New Roman" w:cs="Times New Roman"/>
          <w:sz w:val="30"/>
          <w:szCs w:val="30"/>
        </w:rPr>
        <w:t xml:space="preserve"> phù hợp từng game</w:t>
      </w:r>
      <w:r w:rsidR="00D63662">
        <w:rPr>
          <w:rFonts w:ascii="Times New Roman" w:hAnsi="Times New Roman" w:cs="Times New Roman"/>
          <w:sz w:val="30"/>
          <w:szCs w:val="30"/>
        </w:rPr>
        <w:t xml:space="preserve"> (ko chỉnh sửa các thông số)</w:t>
      </w:r>
      <w:r>
        <w:rPr>
          <w:rFonts w:ascii="Times New Roman" w:hAnsi="Times New Roman" w:cs="Times New Roman"/>
          <w:sz w:val="30"/>
          <w:szCs w:val="30"/>
        </w:rPr>
        <w:t>:</w:t>
      </w:r>
      <w:r w:rsidR="00A9364E">
        <w:rPr>
          <w:rFonts w:ascii="Times New Roman" w:hAnsi="Times New Roman" w:cs="Times New Roman"/>
          <w:sz w:val="30"/>
          <w:szCs w:val="30"/>
        </w:rPr>
        <w:t xml:space="preserve"> background, logo, loading bar</w:t>
      </w:r>
    </w:p>
    <w:p w:rsidR="00F729EB" w:rsidRDefault="00F729EB" w:rsidP="00F729EB">
      <w:pPr>
        <w:pStyle w:val="ListParagraph"/>
        <w:spacing w:line="360" w:lineRule="auto"/>
        <w:ind w:left="1080"/>
        <w:rPr>
          <w:rFonts w:ascii="Times New Roman" w:hAnsi="Times New Roman" w:cs="Times New Roman"/>
          <w:sz w:val="30"/>
          <w:szCs w:val="30"/>
        </w:rPr>
      </w:pPr>
    </w:p>
    <w:p w:rsidR="00566EA0" w:rsidRPr="008F311C" w:rsidRDefault="00566EA0" w:rsidP="002F1E9E">
      <w:pPr>
        <w:pStyle w:val="ListParagraph"/>
        <w:spacing w:line="360" w:lineRule="auto"/>
        <w:ind w:left="2790"/>
        <w:rPr>
          <w:rFonts w:ascii="Times New Roman" w:hAnsi="Times New Roman" w:cs="Times New Roman"/>
          <w:sz w:val="30"/>
          <w:szCs w:val="30"/>
        </w:rPr>
      </w:pPr>
      <w:r>
        <w:rPr>
          <w:noProof/>
        </w:rPr>
        <w:drawing>
          <wp:inline distT="0" distB="0" distL="0" distR="0" wp14:anchorId="1195640C" wp14:editId="7CD80ECC">
            <wp:extent cx="2733675" cy="41814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33675" cy="4181475"/>
                    </a:xfrm>
                    <a:prstGeom prst="rect">
                      <a:avLst/>
                    </a:prstGeom>
                  </pic:spPr>
                </pic:pic>
              </a:graphicData>
            </a:graphic>
          </wp:inline>
        </w:drawing>
      </w:r>
    </w:p>
    <w:p w:rsidR="002F1E9E" w:rsidRDefault="002F1E9E">
      <w:pPr>
        <w:rPr>
          <w:rFonts w:ascii="Times New Roman" w:hAnsi="Times New Roman" w:cs="Times New Roman"/>
          <w:b/>
          <w:sz w:val="30"/>
          <w:szCs w:val="30"/>
        </w:rPr>
      </w:pPr>
      <w:r>
        <w:rPr>
          <w:rFonts w:ascii="Times New Roman" w:hAnsi="Times New Roman" w:cs="Times New Roman"/>
          <w:b/>
          <w:sz w:val="30"/>
          <w:szCs w:val="30"/>
        </w:rPr>
        <w:br w:type="page"/>
      </w:r>
    </w:p>
    <w:p w:rsidR="00F729EB" w:rsidRPr="00F729EB" w:rsidRDefault="009A5509" w:rsidP="005F7953">
      <w:pPr>
        <w:pStyle w:val="ListParagraph"/>
        <w:numPr>
          <w:ilvl w:val="0"/>
          <w:numId w:val="24"/>
        </w:numPr>
        <w:spacing w:line="360" w:lineRule="auto"/>
        <w:outlineLvl w:val="0"/>
        <w:rPr>
          <w:rFonts w:ascii="Times New Roman" w:hAnsi="Times New Roman" w:cs="Times New Roman"/>
          <w:b/>
          <w:sz w:val="36"/>
          <w:szCs w:val="30"/>
        </w:rPr>
      </w:pPr>
      <w:r w:rsidRPr="00F729EB">
        <w:rPr>
          <w:rFonts w:ascii="Times New Roman" w:hAnsi="Times New Roman" w:cs="Times New Roman"/>
          <w:b/>
          <w:sz w:val="36"/>
          <w:szCs w:val="30"/>
        </w:rPr>
        <w:lastRenderedPageBreak/>
        <w:t>Sử dụng Ads: Inter, Banner, Reward</w:t>
      </w:r>
    </w:p>
    <w:p w:rsidR="002F1E9E" w:rsidRDefault="002F1E9E" w:rsidP="002F1E9E">
      <w:pPr>
        <w:pStyle w:val="ListParagraph"/>
        <w:numPr>
          <w:ilvl w:val="0"/>
          <w:numId w:val="25"/>
        </w:numPr>
        <w:spacing w:line="360" w:lineRule="auto"/>
        <w:rPr>
          <w:rFonts w:ascii="Times New Roman" w:hAnsi="Times New Roman" w:cs="Times New Roman"/>
          <w:sz w:val="30"/>
          <w:szCs w:val="30"/>
        </w:rPr>
      </w:pPr>
      <w:r w:rsidRPr="002F1E9E">
        <w:rPr>
          <w:rFonts w:ascii="Times New Roman" w:hAnsi="Times New Roman" w:cs="Times New Roman"/>
          <w:sz w:val="30"/>
          <w:szCs w:val="30"/>
        </w:rPr>
        <w:t xml:space="preserve">Tick vào </w:t>
      </w:r>
      <w:r w:rsidRPr="002F1E9E">
        <w:rPr>
          <w:rFonts w:ascii="Times New Roman" w:hAnsi="Times New Roman" w:cs="Times New Roman"/>
          <w:b/>
          <w:sz w:val="30"/>
          <w:szCs w:val="30"/>
        </w:rPr>
        <w:t>Init Advertissement</w:t>
      </w:r>
      <w:r>
        <w:rPr>
          <w:rFonts w:ascii="Times New Roman" w:hAnsi="Times New Roman" w:cs="Times New Roman"/>
          <w:sz w:val="30"/>
          <w:szCs w:val="30"/>
        </w:rPr>
        <w:t xml:space="preserve"> trong </w:t>
      </w:r>
      <w:r w:rsidRPr="002F1E9E">
        <w:rPr>
          <w:rFonts w:ascii="Times New Roman" w:hAnsi="Times New Roman" w:cs="Times New Roman"/>
          <w:b/>
          <w:sz w:val="30"/>
          <w:szCs w:val="30"/>
        </w:rPr>
        <w:t>SDK Auto Initializer</w:t>
      </w:r>
    </w:p>
    <w:p w:rsidR="002F1E9E" w:rsidRDefault="002F1E9E" w:rsidP="002F1E9E">
      <w:pPr>
        <w:pStyle w:val="ListParagraph"/>
        <w:spacing w:line="360" w:lineRule="auto"/>
        <w:ind w:left="450"/>
        <w:rPr>
          <w:rFonts w:ascii="Times New Roman" w:hAnsi="Times New Roman" w:cs="Times New Roman"/>
          <w:sz w:val="30"/>
          <w:szCs w:val="30"/>
        </w:rPr>
      </w:pPr>
      <w:r>
        <w:rPr>
          <w:noProof/>
        </w:rPr>
        <w:drawing>
          <wp:inline distT="0" distB="0" distL="0" distR="0" wp14:anchorId="689FBE23" wp14:editId="15872832">
            <wp:extent cx="5953125" cy="332121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78065" cy="3335131"/>
                    </a:xfrm>
                    <a:prstGeom prst="rect">
                      <a:avLst/>
                    </a:prstGeom>
                  </pic:spPr>
                </pic:pic>
              </a:graphicData>
            </a:graphic>
          </wp:inline>
        </w:drawing>
      </w:r>
    </w:p>
    <w:p w:rsidR="00F729EB" w:rsidRDefault="00F729EB" w:rsidP="002F1E9E">
      <w:pPr>
        <w:pStyle w:val="ListParagraph"/>
        <w:spacing w:line="360" w:lineRule="auto"/>
        <w:ind w:left="450"/>
        <w:rPr>
          <w:rFonts w:ascii="Times New Roman" w:hAnsi="Times New Roman" w:cs="Times New Roman"/>
          <w:sz w:val="30"/>
          <w:szCs w:val="30"/>
        </w:rPr>
      </w:pPr>
    </w:p>
    <w:p w:rsidR="00F83220" w:rsidRPr="0026377A" w:rsidRDefault="00F83220" w:rsidP="0026377A">
      <w:pPr>
        <w:pStyle w:val="ListParagraph"/>
        <w:numPr>
          <w:ilvl w:val="0"/>
          <w:numId w:val="25"/>
        </w:numPr>
        <w:rPr>
          <w:rFonts w:ascii="Times New Roman" w:hAnsi="Times New Roman" w:cs="Times New Roman"/>
          <w:sz w:val="30"/>
          <w:szCs w:val="30"/>
        </w:rPr>
      </w:pPr>
      <w:r w:rsidRPr="0026377A">
        <w:rPr>
          <w:rFonts w:ascii="Times New Roman" w:hAnsi="Times New Roman" w:cs="Times New Roman"/>
          <w:sz w:val="30"/>
          <w:szCs w:val="30"/>
        </w:rPr>
        <w:t xml:space="preserve">Set up quảng cáo trong </w:t>
      </w:r>
      <w:r w:rsidRPr="00241536">
        <w:rPr>
          <w:rFonts w:ascii="Times New Roman" w:hAnsi="Times New Roman" w:cs="Times New Roman"/>
          <w:b/>
          <w:sz w:val="30"/>
          <w:szCs w:val="30"/>
        </w:rPr>
        <w:t>SDK/Advertisement</w:t>
      </w:r>
    </w:p>
    <w:p w:rsidR="0026377A" w:rsidRDefault="0026377A" w:rsidP="0026377A">
      <w:pPr>
        <w:pStyle w:val="ListParagraph"/>
        <w:numPr>
          <w:ilvl w:val="0"/>
          <w:numId w:val="26"/>
        </w:numPr>
        <w:spacing w:line="360" w:lineRule="auto"/>
        <w:rPr>
          <w:rFonts w:ascii="Times New Roman" w:hAnsi="Times New Roman" w:cs="Times New Roman"/>
          <w:sz w:val="30"/>
          <w:szCs w:val="30"/>
        </w:rPr>
      </w:pPr>
      <w:r w:rsidRPr="00241536">
        <w:rPr>
          <w:rFonts w:ascii="Times New Roman" w:hAnsi="Times New Roman" w:cs="Times New Roman"/>
          <w:b/>
          <w:sz w:val="30"/>
          <w:szCs w:val="30"/>
        </w:rPr>
        <w:t>Enable Ads</w:t>
      </w:r>
      <w:r>
        <w:rPr>
          <w:rFonts w:ascii="Times New Roman" w:hAnsi="Times New Roman" w:cs="Times New Roman"/>
          <w:sz w:val="30"/>
          <w:szCs w:val="30"/>
        </w:rPr>
        <w:t>: bật/tắt tính năng quảng cáo</w:t>
      </w:r>
    </w:p>
    <w:p w:rsidR="0026377A" w:rsidRDefault="0026377A" w:rsidP="0026377A">
      <w:pPr>
        <w:pStyle w:val="ListParagraph"/>
        <w:numPr>
          <w:ilvl w:val="0"/>
          <w:numId w:val="26"/>
        </w:numPr>
        <w:spacing w:line="360" w:lineRule="auto"/>
        <w:rPr>
          <w:rFonts w:ascii="Times New Roman" w:hAnsi="Times New Roman" w:cs="Times New Roman"/>
          <w:sz w:val="30"/>
          <w:szCs w:val="30"/>
        </w:rPr>
      </w:pPr>
      <w:r w:rsidRPr="00241536">
        <w:rPr>
          <w:rFonts w:ascii="Times New Roman" w:hAnsi="Times New Roman" w:cs="Times New Roman"/>
          <w:b/>
          <w:sz w:val="30"/>
          <w:szCs w:val="30"/>
        </w:rPr>
        <w:t>Is Test Ads</w:t>
      </w:r>
      <w:r>
        <w:rPr>
          <w:rFonts w:ascii="Times New Roman" w:hAnsi="Times New Roman" w:cs="Times New Roman"/>
          <w:sz w:val="30"/>
          <w:szCs w:val="30"/>
        </w:rPr>
        <w:t xml:space="preserve">: bật/tắt </w:t>
      </w:r>
      <w:r w:rsidR="008C505E">
        <w:rPr>
          <w:rFonts w:ascii="Times New Roman" w:hAnsi="Times New Roman" w:cs="Times New Roman"/>
          <w:sz w:val="30"/>
          <w:szCs w:val="30"/>
        </w:rPr>
        <w:t>dùng</w:t>
      </w:r>
      <w:r>
        <w:rPr>
          <w:rFonts w:ascii="Times New Roman" w:hAnsi="Times New Roman" w:cs="Times New Roman"/>
          <w:sz w:val="30"/>
          <w:szCs w:val="30"/>
        </w:rPr>
        <w:t xml:space="preserve"> ads test hoặc ads thật </w:t>
      </w:r>
      <w:r w:rsidRPr="008C505E">
        <w:rPr>
          <w:rFonts w:ascii="Times New Roman" w:hAnsi="Times New Roman" w:cs="Times New Roman"/>
          <w:color w:val="FF0000"/>
          <w:sz w:val="30"/>
          <w:szCs w:val="30"/>
        </w:rPr>
        <w:t xml:space="preserve">(lưu ý khi chưa có key quảng cáo thật thì bật ads test + chuyển </w:t>
      </w:r>
      <w:r w:rsidRPr="008C505E">
        <w:rPr>
          <w:rFonts w:ascii="Times New Roman" w:hAnsi="Times New Roman" w:cs="Times New Roman"/>
          <w:b/>
          <w:color w:val="FF0000"/>
          <w:sz w:val="30"/>
          <w:szCs w:val="30"/>
        </w:rPr>
        <w:t>Type Advertiser</w:t>
      </w:r>
      <w:r w:rsidRPr="008C505E">
        <w:rPr>
          <w:rFonts w:ascii="Times New Roman" w:hAnsi="Times New Roman" w:cs="Times New Roman"/>
          <w:color w:val="FF0000"/>
          <w:sz w:val="30"/>
          <w:szCs w:val="30"/>
        </w:rPr>
        <w:t xml:space="preserve"> sang </w:t>
      </w:r>
      <w:r w:rsidRPr="008C505E">
        <w:rPr>
          <w:rFonts w:ascii="Times New Roman" w:hAnsi="Times New Roman" w:cs="Times New Roman"/>
          <w:b/>
          <w:color w:val="FF0000"/>
          <w:sz w:val="30"/>
          <w:szCs w:val="30"/>
        </w:rPr>
        <w:t>Admob</w:t>
      </w:r>
      <w:r w:rsidRPr="008C505E">
        <w:rPr>
          <w:rFonts w:ascii="Times New Roman" w:hAnsi="Times New Roman" w:cs="Times New Roman"/>
          <w:color w:val="FF0000"/>
          <w:sz w:val="30"/>
          <w:szCs w:val="30"/>
        </w:rPr>
        <w:t>)</w:t>
      </w:r>
    </w:p>
    <w:p w:rsidR="0026377A" w:rsidRDefault="0026377A" w:rsidP="0026377A">
      <w:pPr>
        <w:pStyle w:val="ListParagraph"/>
        <w:numPr>
          <w:ilvl w:val="0"/>
          <w:numId w:val="26"/>
        </w:numPr>
        <w:spacing w:line="360" w:lineRule="auto"/>
        <w:rPr>
          <w:rFonts w:ascii="Times New Roman" w:hAnsi="Times New Roman" w:cs="Times New Roman"/>
          <w:sz w:val="30"/>
          <w:szCs w:val="30"/>
        </w:rPr>
      </w:pPr>
      <w:r w:rsidRPr="00241536">
        <w:rPr>
          <w:rFonts w:ascii="Times New Roman" w:hAnsi="Times New Roman" w:cs="Times New Roman"/>
          <w:b/>
          <w:sz w:val="30"/>
          <w:szCs w:val="30"/>
        </w:rPr>
        <w:t>Enable Debugger</w:t>
      </w:r>
      <w:r>
        <w:rPr>
          <w:rFonts w:ascii="Times New Roman" w:hAnsi="Times New Roman" w:cs="Times New Roman"/>
          <w:sz w:val="30"/>
          <w:szCs w:val="30"/>
        </w:rPr>
        <w:t>: bật/tắt show debug mediation cho MAX Applovin (Admob ko có tính năng này)</w:t>
      </w:r>
    </w:p>
    <w:p w:rsidR="0026377A" w:rsidRDefault="0026377A" w:rsidP="0026377A">
      <w:pPr>
        <w:pStyle w:val="ListParagraph"/>
        <w:numPr>
          <w:ilvl w:val="0"/>
          <w:numId w:val="26"/>
        </w:numPr>
        <w:spacing w:line="360" w:lineRule="auto"/>
        <w:rPr>
          <w:rFonts w:ascii="Times New Roman" w:hAnsi="Times New Roman" w:cs="Times New Roman"/>
          <w:sz w:val="30"/>
          <w:szCs w:val="30"/>
        </w:rPr>
      </w:pPr>
      <w:r w:rsidRPr="00241536">
        <w:rPr>
          <w:rFonts w:ascii="Times New Roman" w:hAnsi="Times New Roman" w:cs="Times New Roman"/>
          <w:b/>
          <w:sz w:val="30"/>
          <w:szCs w:val="30"/>
        </w:rPr>
        <w:t>Type Advertiser</w:t>
      </w:r>
      <w:r>
        <w:rPr>
          <w:rFonts w:ascii="Times New Roman" w:hAnsi="Times New Roman" w:cs="Times New Roman"/>
          <w:sz w:val="30"/>
          <w:szCs w:val="30"/>
        </w:rPr>
        <w:t xml:space="preserve">: chọn mạng quảng cáo cần </w:t>
      </w:r>
      <w:r w:rsidR="00480209">
        <w:rPr>
          <w:rFonts w:ascii="Times New Roman" w:hAnsi="Times New Roman" w:cs="Times New Roman"/>
          <w:sz w:val="30"/>
          <w:szCs w:val="30"/>
        </w:rPr>
        <w:t>dù</w:t>
      </w:r>
      <w:r>
        <w:rPr>
          <w:rFonts w:ascii="Times New Roman" w:hAnsi="Times New Roman" w:cs="Times New Roman"/>
          <w:sz w:val="30"/>
          <w:szCs w:val="30"/>
        </w:rPr>
        <w:t>ng: Admob, Applovin,</w:t>
      </w:r>
      <w:r w:rsidR="00480209">
        <w:rPr>
          <w:rFonts w:ascii="Times New Roman" w:hAnsi="Times New Roman" w:cs="Times New Roman"/>
          <w:sz w:val="30"/>
          <w:szCs w:val="30"/>
        </w:rPr>
        <w:t xml:space="preserve"> </w:t>
      </w:r>
      <w:proofErr w:type="gramStart"/>
      <w:r w:rsidR="008C505E">
        <w:rPr>
          <w:rFonts w:ascii="Times New Roman" w:hAnsi="Times New Roman" w:cs="Times New Roman"/>
          <w:sz w:val="30"/>
          <w:szCs w:val="30"/>
        </w:rPr>
        <w:t>IrsonSource,</w:t>
      </w:r>
      <w:r>
        <w:rPr>
          <w:rFonts w:ascii="Times New Roman" w:hAnsi="Times New Roman" w:cs="Times New Roman"/>
          <w:sz w:val="30"/>
          <w:szCs w:val="30"/>
        </w:rPr>
        <w:t>…</w:t>
      </w:r>
      <w:proofErr w:type="gramEnd"/>
    </w:p>
    <w:p w:rsidR="0026377A" w:rsidRDefault="0026377A" w:rsidP="0026377A">
      <w:pPr>
        <w:pStyle w:val="ListParagraph"/>
        <w:numPr>
          <w:ilvl w:val="0"/>
          <w:numId w:val="26"/>
        </w:numPr>
        <w:spacing w:line="360" w:lineRule="auto"/>
        <w:rPr>
          <w:rFonts w:ascii="Times New Roman" w:hAnsi="Times New Roman" w:cs="Times New Roman"/>
          <w:sz w:val="30"/>
          <w:szCs w:val="30"/>
        </w:rPr>
      </w:pPr>
      <w:r w:rsidRPr="00241536">
        <w:rPr>
          <w:rFonts w:ascii="Times New Roman" w:hAnsi="Times New Roman" w:cs="Times New Roman"/>
          <w:b/>
          <w:sz w:val="30"/>
          <w:szCs w:val="30"/>
        </w:rPr>
        <w:t>Publisher</w:t>
      </w:r>
      <w:r>
        <w:rPr>
          <w:rFonts w:ascii="Times New Roman" w:hAnsi="Times New Roman" w:cs="Times New Roman"/>
          <w:sz w:val="30"/>
          <w:szCs w:val="30"/>
        </w:rPr>
        <w:t>: Chọn nhà phân phối game: In-house (</w:t>
      </w:r>
      <w:r w:rsidR="008C505E">
        <w:rPr>
          <w:rFonts w:ascii="Times New Roman" w:hAnsi="Times New Roman" w:cs="Times New Roman"/>
          <w:sz w:val="30"/>
          <w:szCs w:val="30"/>
        </w:rPr>
        <w:t>AT Soft</w:t>
      </w:r>
      <w:r>
        <w:rPr>
          <w:rFonts w:ascii="Times New Roman" w:hAnsi="Times New Roman" w:cs="Times New Roman"/>
          <w:sz w:val="30"/>
          <w:szCs w:val="30"/>
        </w:rPr>
        <w:t>), Rocket, Falcon, ….</w:t>
      </w:r>
    </w:p>
    <w:p w:rsidR="0026377A" w:rsidRDefault="0026377A" w:rsidP="0026377A">
      <w:pPr>
        <w:pStyle w:val="ListParagraph"/>
        <w:numPr>
          <w:ilvl w:val="0"/>
          <w:numId w:val="26"/>
        </w:numPr>
        <w:spacing w:line="360" w:lineRule="auto"/>
        <w:rPr>
          <w:rFonts w:ascii="Times New Roman" w:hAnsi="Times New Roman" w:cs="Times New Roman"/>
          <w:sz w:val="30"/>
          <w:szCs w:val="30"/>
        </w:rPr>
      </w:pPr>
      <w:r w:rsidRPr="00241536">
        <w:rPr>
          <w:rFonts w:ascii="Times New Roman" w:hAnsi="Times New Roman" w:cs="Times New Roman"/>
          <w:b/>
          <w:sz w:val="30"/>
          <w:szCs w:val="30"/>
        </w:rPr>
        <w:lastRenderedPageBreak/>
        <w:t>Advertisers</w:t>
      </w:r>
      <w:r>
        <w:rPr>
          <w:rFonts w:ascii="Times New Roman" w:hAnsi="Times New Roman" w:cs="Times New Roman"/>
          <w:sz w:val="30"/>
          <w:szCs w:val="30"/>
        </w:rPr>
        <w:t xml:space="preserve">: danh sách các advertiser, nếu project cần dung nhà mạng quảng cáo nào thì chỉ cần thêm nhà mạng có </w:t>
      </w:r>
      <w:r w:rsidRPr="00241536">
        <w:rPr>
          <w:rFonts w:ascii="Times New Roman" w:hAnsi="Times New Roman" w:cs="Times New Roman"/>
          <w:b/>
          <w:sz w:val="30"/>
          <w:szCs w:val="30"/>
        </w:rPr>
        <w:t>Type</w:t>
      </w:r>
      <w:r>
        <w:rPr>
          <w:rFonts w:ascii="Times New Roman" w:hAnsi="Times New Roman" w:cs="Times New Roman"/>
          <w:sz w:val="30"/>
          <w:szCs w:val="30"/>
        </w:rPr>
        <w:t xml:space="preserve"> là như thế thôi, ko cần thêm thừa. Điền các </w:t>
      </w:r>
      <w:r w:rsidRPr="00241536">
        <w:rPr>
          <w:rFonts w:ascii="Times New Roman" w:hAnsi="Times New Roman" w:cs="Times New Roman"/>
          <w:b/>
          <w:sz w:val="30"/>
          <w:szCs w:val="30"/>
        </w:rPr>
        <w:t>AppId</w:t>
      </w:r>
      <w:r>
        <w:rPr>
          <w:rFonts w:ascii="Times New Roman" w:hAnsi="Times New Roman" w:cs="Times New Roman"/>
          <w:sz w:val="30"/>
          <w:szCs w:val="30"/>
        </w:rPr>
        <w:t xml:space="preserve">, </w:t>
      </w:r>
      <w:r w:rsidRPr="00241536">
        <w:rPr>
          <w:rFonts w:ascii="Times New Roman" w:hAnsi="Times New Roman" w:cs="Times New Roman"/>
          <w:b/>
          <w:sz w:val="30"/>
          <w:szCs w:val="30"/>
        </w:rPr>
        <w:t>Id</w:t>
      </w:r>
      <w:r>
        <w:rPr>
          <w:rFonts w:ascii="Times New Roman" w:hAnsi="Times New Roman" w:cs="Times New Roman"/>
          <w:sz w:val="30"/>
          <w:szCs w:val="30"/>
        </w:rPr>
        <w:t xml:space="preserve"> </w:t>
      </w:r>
      <w:r w:rsidRPr="00241536">
        <w:rPr>
          <w:rFonts w:ascii="Times New Roman" w:hAnsi="Times New Roman" w:cs="Times New Roman"/>
          <w:b/>
          <w:sz w:val="30"/>
          <w:szCs w:val="30"/>
        </w:rPr>
        <w:t>Banner</w:t>
      </w:r>
      <w:r>
        <w:rPr>
          <w:rFonts w:ascii="Times New Roman" w:hAnsi="Times New Roman" w:cs="Times New Roman"/>
          <w:sz w:val="30"/>
          <w:szCs w:val="30"/>
        </w:rPr>
        <w:t xml:space="preserve">, </w:t>
      </w:r>
      <w:r w:rsidRPr="00241536">
        <w:rPr>
          <w:rFonts w:ascii="Times New Roman" w:hAnsi="Times New Roman" w:cs="Times New Roman"/>
          <w:b/>
          <w:sz w:val="30"/>
          <w:szCs w:val="30"/>
        </w:rPr>
        <w:t>Id</w:t>
      </w:r>
      <w:r>
        <w:rPr>
          <w:rFonts w:ascii="Times New Roman" w:hAnsi="Times New Roman" w:cs="Times New Roman"/>
          <w:sz w:val="30"/>
          <w:szCs w:val="30"/>
        </w:rPr>
        <w:t xml:space="preserve"> </w:t>
      </w:r>
      <w:r w:rsidRPr="00241536">
        <w:rPr>
          <w:rFonts w:ascii="Times New Roman" w:hAnsi="Times New Roman" w:cs="Times New Roman"/>
          <w:b/>
          <w:sz w:val="30"/>
          <w:szCs w:val="30"/>
        </w:rPr>
        <w:t>Interstitial</w:t>
      </w:r>
      <w:r>
        <w:rPr>
          <w:rFonts w:ascii="Times New Roman" w:hAnsi="Times New Roman" w:cs="Times New Roman"/>
          <w:sz w:val="30"/>
          <w:szCs w:val="30"/>
        </w:rPr>
        <w:t xml:space="preserve">, </w:t>
      </w:r>
      <w:r w:rsidRPr="00241536">
        <w:rPr>
          <w:rFonts w:ascii="Times New Roman" w:hAnsi="Times New Roman" w:cs="Times New Roman"/>
          <w:b/>
          <w:sz w:val="30"/>
          <w:szCs w:val="30"/>
        </w:rPr>
        <w:t>Id</w:t>
      </w:r>
      <w:r>
        <w:rPr>
          <w:rFonts w:ascii="Times New Roman" w:hAnsi="Times New Roman" w:cs="Times New Roman"/>
          <w:sz w:val="30"/>
          <w:szCs w:val="30"/>
        </w:rPr>
        <w:t xml:space="preserve"> </w:t>
      </w:r>
      <w:r w:rsidRPr="00241536">
        <w:rPr>
          <w:rFonts w:ascii="Times New Roman" w:hAnsi="Times New Roman" w:cs="Times New Roman"/>
          <w:b/>
          <w:sz w:val="30"/>
          <w:szCs w:val="30"/>
        </w:rPr>
        <w:t>Rewarded</w:t>
      </w:r>
      <w:r>
        <w:rPr>
          <w:rFonts w:ascii="Times New Roman" w:hAnsi="Times New Roman" w:cs="Times New Roman"/>
          <w:sz w:val="30"/>
          <w:szCs w:val="30"/>
        </w:rPr>
        <w:t xml:space="preserve"> theo từng </w:t>
      </w:r>
      <w:r w:rsidRPr="00241536">
        <w:rPr>
          <w:rFonts w:ascii="Times New Roman" w:hAnsi="Times New Roman" w:cs="Times New Roman"/>
          <w:b/>
          <w:sz w:val="30"/>
          <w:szCs w:val="30"/>
        </w:rPr>
        <w:t>Platform</w:t>
      </w:r>
      <w:r>
        <w:rPr>
          <w:rFonts w:ascii="Times New Roman" w:hAnsi="Times New Roman" w:cs="Times New Roman"/>
          <w:sz w:val="30"/>
          <w:szCs w:val="30"/>
        </w:rPr>
        <w:t xml:space="preserve"> </w:t>
      </w:r>
      <w:r w:rsidRPr="00241536">
        <w:rPr>
          <w:rFonts w:ascii="Times New Roman" w:hAnsi="Times New Roman" w:cs="Times New Roman"/>
          <w:color w:val="FF0000"/>
          <w:sz w:val="30"/>
          <w:szCs w:val="30"/>
        </w:rPr>
        <w:t xml:space="preserve">(Lưu ý: với mạng Applovin thì </w:t>
      </w:r>
      <w:r w:rsidR="00241536">
        <w:rPr>
          <w:rFonts w:ascii="Times New Roman" w:hAnsi="Times New Roman" w:cs="Times New Roman"/>
          <w:color w:val="FF0000"/>
          <w:sz w:val="30"/>
          <w:szCs w:val="30"/>
        </w:rPr>
        <w:t>trường</w:t>
      </w:r>
      <w:r w:rsidRPr="00241536">
        <w:rPr>
          <w:rFonts w:ascii="Times New Roman" w:hAnsi="Times New Roman" w:cs="Times New Roman"/>
          <w:color w:val="FF0000"/>
          <w:sz w:val="30"/>
          <w:szCs w:val="30"/>
        </w:rPr>
        <w:t xml:space="preserve"> </w:t>
      </w:r>
      <w:r w:rsidRPr="00241536">
        <w:rPr>
          <w:rFonts w:ascii="Times New Roman" w:hAnsi="Times New Roman" w:cs="Times New Roman"/>
          <w:b/>
          <w:color w:val="FF0000"/>
          <w:sz w:val="30"/>
          <w:szCs w:val="30"/>
        </w:rPr>
        <w:t>App Id</w:t>
      </w:r>
      <w:r w:rsidRPr="00241536">
        <w:rPr>
          <w:rFonts w:ascii="Times New Roman" w:hAnsi="Times New Roman" w:cs="Times New Roman"/>
          <w:color w:val="FF0000"/>
          <w:sz w:val="30"/>
          <w:szCs w:val="30"/>
        </w:rPr>
        <w:t xml:space="preserve"> là SDK key)</w:t>
      </w:r>
    </w:p>
    <w:p w:rsidR="00F83220" w:rsidRDefault="00FD6B23" w:rsidP="00F729EB">
      <w:pPr>
        <w:pStyle w:val="ListParagraph"/>
        <w:tabs>
          <w:tab w:val="left" w:pos="450"/>
        </w:tabs>
        <w:spacing w:line="360" w:lineRule="auto"/>
        <w:ind w:left="810"/>
        <w:rPr>
          <w:rFonts w:ascii="Times New Roman" w:hAnsi="Times New Roman" w:cs="Times New Roman"/>
          <w:sz w:val="30"/>
          <w:szCs w:val="30"/>
        </w:rPr>
      </w:pPr>
      <w:r>
        <w:rPr>
          <w:noProof/>
        </w:rPr>
        <w:drawing>
          <wp:inline distT="0" distB="0" distL="0" distR="0" wp14:anchorId="0594A253" wp14:editId="146037CE">
            <wp:extent cx="5867400" cy="653534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03060" cy="6575066"/>
                    </a:xfrm>
                    <a:prstGeom prst="rect">
                      <a:avLst/>
                    </a:prstGeom>
                  </pic:spPr>
                </pic:pic>
              </a:graphicData>
            </a:graphic>
          </wp:inline>
        </w:drawing>
      </w:r>
    </w:p>
    <w:p w:rsidR="00480209" w:rsidRDefault="00480209" w:rsidP="00480209">
      <w:pPr>
        <w:pStyle w:val="ListParagraph"/>
        <w:numPr>
          <w:ilvl w:val="0"/>
          <w:numId w:val="25"/>
        </w:numPr>
        <w:tabs>
          <w:tab w:val="left" w:pos="450"/>
        </w:tabs>
        <w:spacing w:line="360" w:lineRule="auto"/>
        <w:rPr>
          <w:rFonts w:ascii="Times New Roman" w:hAnsi="Times New Roman" w:cs="Times New Roman"/>
          <w:sz w:val="30"/>
          <w:szCs w:val="30"/>
        </w:rPr>
      </w:pPr>
      <w:r>
        <w:rPr>
          <w:rFonts w:ascii="Times New Roman" w:hAnsi="Times New Roman" w:cs="Times New Roman"/>
          <w:sz w:val="30"/>
          <w:szCs w:val="30"/>
        </w:rPr>
        <w:lastRenderedPageBreak/>
        <w:t xml:space="preserve">Kiểm tra lại </w:t>
      </w:r>
      <w:r w:rsidRPr="00543C6B">
        <w:rPr>
          <w:rFonts w:ascii="Times New Roman" w:hAnsi="Times New Roman" w:cs="Times New Roman"/>
          <w:b/>
          <w:sz w:val="30"/>
          <w:szCs w:val="30"/>
        </w:rPr>
        <w:t>Script Compilation</w:t>
      </w:r>
      <w:r>
        <w:rPr>
          <w:rFonts w:ascii="Times New Roman" w:hAnsi="Times New Roman" w:cs="Times New Roman"/>
          <w:sz w:val="30"/>
          <w:szCs w:val="30"/>
        </w:rPr>
        <w:t xml:space="preserve"> trong </w:t>
      </w:r>
      <w:r w:rsidRPr="00543C6B">
        <w:rPr>
          <w:rFonts w:ascii="Times New Roman" w:hAnsi="Times New Roman" w:cs="Times New Roman"/>
          <w:b/>
          <w:sz w:val="30"/>
          <w:szCs w:val="30"/>
        </w:rPr>
        <w:t>Build settings/Player settings</w:t>
      </w:r>
      <w:r>
        <w:rPr>
          <w:rFonts w:ascii="Times New Roman" w:hAnsi="Times New Roman" w:cs="Times New Roman"/>
          <w:sz w:val="30"/>
          <w:szCs w:val="30"/>
        </w:rPr>
        <w:t>:</w:t>
      </w:r>
    </w:p>
    <w:p w:rsidR="00480209" w:rsidRDefault="00480209" w:rsidP="00480209">
      <w:pPr>
        <w:pStyle w:val="ListParagraph"/>
        <w:numPr>
          <w:ilvl w:val="0"/>
          <w:numId w:val="26"/>
        </w:numPr>
        <w:tabs>
          <w:tab w:val="left" w:pos="450"/>
        </w:tabs>
        <w:spacing w:line="360" w:lineRule="auto"/>
        <w:rPr>
          <w:rFonts w:ascii="Times New Roman" w:hAnsi="Times New Roman" w:cs="Times New Roman"/>
          <w:sz w:val="30"/>
          <w:szCs w:val="30"/>
        </w:rPr>
      </w:pPr>
      <w:r>
        <w:rPr>
          <w:rFonts w:ascii="Times New Roman" w:hAnsi="Times New Roman" w:cs="Times New Roman"/>
          <w:sz w:val="30"/>
          <w:szCs w:val="30"/>
        </w:rPr>
        <w:t xml:space="preserve">Kiểm tra 1: Với mỗi </w:t>
      </w:r>
      <w:r w:rsidRPr="00480209">
        <w:rPr>
          <w:rFonts w:ascii="Times New Roman" w:hAnsi="Times New Roman" w:cs="Times New Roman"/>
          <w:b/>
          <w:sz w:val="30"/>
          <w:szCs w:val="30"/>
        </w:rPr>
        <w:t>Type Advertiser</w:t>
      </w:r>
      <w:r>
        <w:rPr>
          <w:rFonts w:ascii="Times New Roman" w:hAnsi="Times New Roman" w:cs="Times New Roman"/>
          <w:sz w:val="30"/>
          <w:szCs w:val="30"/>
        </w:rPr>
        <w:t xml:space="preserve"> sẽ có 1 </w:t>
      </w:r>
      <w:r w:rsidRPr="00480209">
        <w:rPr>
          <w:rFonts w:ascii="Times New Roman" w:hAnsi="Times New Roman" w:cs="Times New Roman"/>
          <w:b/>
          <w:sz w:val="30"/>
          <w:szCs w:val="30"/>
        </w:rPr>
        <w:t>Define Symbol</w:t>
      </w:r>
      <w:r>
        <w:rPr>
          <w:rFonts w:ascii="Times New Roman" w:hAnsi="Times New Roman" w:cs="Times New Roman"/>
          <w:sz w:val="30"/>
          <w:szCs w:val="30"/>
        </w:rPr>
        <w:t xml:space="preserve"> tương ứng. Ví dụ </w:t>
      </w:r>
      <w:r w:rsidRPr="00480209">
        <w:rPr>
          <w:rFonts w:ascii="Times New Roman" w:hAnsi="Times New Roman" w:cs="Times New Roman"/>
          <w:b/>
          <w:sz w:val="30"/>
          <w:szCs w:val="30"/>
        </w:rPr>
        <w:t>Type Advertiser</w:t>
      </w:r>
      <w:r w:rsidR="00BD137E">
        <w:rPr>
          <w:rFonts w:ascii="Times New Roman" w:hAnsi="Times New Roman" w:cs="Times New Roman"/>
          <w:sz w:val="30"/>
          <w:szCs w:val="30"/>
        </w:rPr>
        <w:t xml:space="preserve"> là Admob -&gt; define symbols là</w:t>
      </w:r>
      <w:r>
        <w:rPr>
          <w:rFonts w:ascii="Times New Roman" w:hAnsi="Times New Roman" w:cs="Times New Roman"/>
          <w:sz w:val="30"/>
          <w:szCs w:val="30"/>
        </w:rPr>
        <w:t>: AD_TYPE_ADMOB,</w:t>
      </w:r>
      <w:r w:rsidR="00BD137E">
        <w:rPr>
          <w:rFonts w:ascii="Times New Roman" w:hAnsi="Times New Roman" w:cs="Times New Roman"/>
          <w:sz w:val="30"/>
          <w:szCs w:val="30"/>
        </w:rPr>
        <w:t xml:space="preserve"> </w:t>
      </w:r>
      <w:r>
        <w:rPr>
          <w:rFonts w:ascii="Times New Roman" w:hAnsi="Times New Roman" w:cs="Times New Roman"/>
          <w:sz w:val="30"/>
          <w:szCs w:val="30"/>
        </w:rPr>
        <w:t>.</w:t>
      </w:r>
      <w:r w:rsidR="00BD137E">
        <w:rPr>
          <w:rFonts w:ascii="Times New Roman" w:hAnsi="Times New Roman" w:cs="Times New Roman"/>
          <w:sz w:val="30"/>
          <w:szCs w:val="30"/>
        </w:rPr>
        <w:t>.</w:t>
      </w:r>
      <w:r>
        <w:rPr>
          <w:rFonts w:ascii="Times New Roman" w:hAnsi="Times New Roman" w:cs="Times New Roman"/>
          <w:sz w:val="30"/>
          <w:szCs w:val="30"/>
        </w:rPr>
        <w:t>. tương tự với Applovin</w:t>
      </w:r>
    </w:p>
    <w:p w:rsidR="00480209" w:rsidRDefault="00480209" w:rsidP="00480209">
      <w:pPr>
        <w:pStyle w:val="ListParagraph"/>
        <w:numPr>
          <w:ilvl w:val="0"/>
          <w:numId w:val="26"/>
        </w:numPr>
        <w:tabs>
          <w:tab w:val="left" w:pos="450"/>
        </w:tabs>
        <w:spacing w:line="360" w:lineRule="auto"/>
        <w:rPr>
          <w:rFonts w:ascii="Times New Roman" w:hAnsi="Times New Roman" w:cs="Times New Roman"/>
          <w:color w:val="FF0000"/>
          <w:sz w:val="30"/>
          <w:szCs w:val="30"/>
        </w:rPr>
      </w:pPr>
      <w:r>
        <w:rPr>
          <w:rFonts w:ascii="Times New Roman" w:hAnsi="Times New Roman" w:cs="Times New Roman"/>
          <w:sz w:val="30"/>
          <w:szCs w:val="30"/>
        </w:rPr>
        <w:t xml:space="preserve">Kiểm tra 2: Với mỗi </w:t>
      </w:r>
      <w:r w:rsidRPr="00480209">
        <w:rPr>
          <w:rFonts w:ascii="Times New Roman" w:hAnsi="Times New Roman" w:cs="Times New Roman"/>
          <w:b/>
          <w:sz w:val="30"/>
          <w:szCs w:val="30"/>
        </w:rPr>
        <w:t>Publisher</w:t>
      </w:r>
      <w:r>
        <w:rPr>
          <w:rFonts w:ascii="Times New Roman" w:hAnsi="Times New Roman" w:cs="Times New Roman"/>
          <w:sz w:val="30"/>
          <w:szCs w:val="30"/>
        </w:rPr>
        <w:t xml:space="preserve"> sẽ có 1</w:t>
      </w:r>
      <w:r w:rsidRPr="00480209">
        <w:rPr>
          <w:rFonts w:ascii="Times New Roman" w:hAnsi="Times New Roman" w:cs="Times New Roman"/>
          <w:sz w:val="30"/>
          <w:szCs w:val="30"/>
        </w:rPr>
        <w:t xml:space="preserve"> </w:t>
      </w:r>
      <w:r w:rsidRPr="00480209">
        <w:rPr>
          <w:rFonts w:ascii="Times New Roman" w:hAnsi="Times New Roman" w:cs="Times New Roman"/>
          <w:b/>
          <w:sz w:val="30"/>
          <w:szCs w:val="30"/>
        </w:rPr>
        <w:t>Define Symbol</w:t>
      </w:r>
      <w:r>
        <w:rPr>
          <w:rFonts w:ascii="Times New Roman" w:hAnsi="Times New Roman" w:cs="Times New Roman"/>
          <w:sz w:val="30"/>
          <w:szCs w:val="30"/>
        </w:rPr>
        <w:t xml:space="preserve"> tương ứng. Ví dụ </w:t>
      </w:r>
      <w:r w:rsidRPr="00480209">
        <w:rPr>
          <w:rFonts w:ascii="Times New Roman" w:hAnsi="Times New Roman" w:cs="Times New Roman"/>
          <w:b/>
          <w:sz w:val="30"/>
          <w:szCs w:val="30"/>
        </w:rPr>
        <w:t>Publisher</w:t>
      </w:r>
      <w:r>
        <w:rPr>
          <w:rFonts w:ascii="Times New Roman" w:hAnsi="Times New Roman" w:cs="Times New Roman"/>
          <w:sz w:val="30"/>
          <w:szCs w:val="30"/>
        </w:rPr>
        <w:t xml:space="preserve"> là RK -&gt; symbols là: PUB_RK, … </w:t>
      </w:r>
      <w:r w:rsidRPr="00480209">
        <w:rPr>
          <w:rFonts w:ascii="Times New Roman" w:hAnsi="Times New Roman" w:cs="Times New Roman"/>
          <w:color w:val="FF0000"/>
          <w:sz w:val="30"/>
          <w:szCs w:val="30"/>
        </w:rPr>
        <w:t>lưu ý</w:t>
      </w:r>
      <w:r>
        <w:rPr>
          <w:rFonts w:ascii="Times New Roman" w:hAnsi="Times New Roman" w:cs="Times New Roman"/>
          <w:color w:val="FF0000"/>
          <w:sz w:val="30"/>
          <w:szCs w:val="30"/>
        </w:rPr>
        <w:t xml:space="preserve"> Publisher</w:t>
      </w:r>
      <w:r w:rsidRPr="00480209">
        <w:rPr>
          <w:rFonts w:ascii="Times New Roman" w:hAnsi="Times New Roman" w:cs="Times New Roman"/>
          <w:color w:val="FF0000"/>
          <w:sz w:val="30"/>
          <w:szCs w:val="30"/>
        </w:rPr>
        <w:t xml:space="preserve"> là </w:t>
      </w:r>
      <w:proofErr w:type="gramStart"/>
      <w:r w:rsidRPr="00480209">
        <w:rPr>
          <w:rFonts w:ascii="Times New Roman" w:hAnsi="Times New Roman" w:cs="Times New Roman"/>
          <w:color w:val="FF0000"/>
          <w:sz w:val="30"/>
          <w:szCs w:val="30"/>
        </w:rPr>
        <w:t>In</w:t>
      </w:r>
      <w:proofErr w:type="gramEnd"/>
      <w:r w:rsidRPr="00480209">
        <w:rPr>
          <w:rFonts w:ascii="Times New Roman" w:hAnsi="Times New Roman" w:cs="Times New Roman"/>
          <w:color w:val="FF0000"/>
          <w:sz w:val="30"/>
          <w:szCs w:val="30"/>
        </w:rPr>
        <w:t xml:space="preserve"> House sẽ ko có symbols</w:t>
      </w:r>
    </w:p>
    <w:p w:rsidR="0024015E" w:rsidRPr="0024015E" w:rsidRDefault="0024015E" w:rsidP="00480209">
      <w:pPr>
        <w:pStyle w:val="ListParagraph"/>
        <w:numPr>
          <w:ilvl w:val="0"/>
          <w:numId w:val="26"/>
        </w:numPr>
        <w:tabs>
          <w:tab w:val="left" w:pos="450"/>
        </w:tabs>
        <w:spacing w:line="360" w:lineRule="auto"/>
        <w:rPr>
          <w:rFonts w:ascii="Times New Roman" w:hAnsi="Times New Roman" w:cs="Times New Roman"/>
          <w:color w:val="FF0000"/>
          <w:sz w:val="30"/>
          <w:szCs w:val="30"/>
        </w:rPr>
      </w:pPr>
      <w:r w:rsidRPr="0024015E">
        <w:rPr>
          <w:rFonts w:ascii="Times New Roman" w:hAnsi="Times New Roman" w:cs="Times New Roman"/>
          <w:color w:val="FF0000"/>
          <w:sz w:val="30"/>
          <w:szCs w:val="30"/>
        </w:rPr>
        <w:t xml:space="preserve">Lưu ý: Trong trường hợp không thấy có </w:t>
      </w:r>
      <w:r w:rsidRPr="0024015E">
        <w:rPr>
          <w:rFonts w:ascii="Times New Roman" w:hAnsi="Times New Roman" w:cs="Times New Roman"/>
          <w:b/>
          <w:color w:val="FF0000"/>
          <w:sz w:val="30"/>
          <w:szCs w:val="30"/>
        </w:rPr>
        <w:t>Define Symbol</w:t>
      </w:r>
      <w:r w:rsidRPr="0024015E">
        <w:rPr>
          <w:rFonts w:ascii="Times New Roman" w:hAnsi="Times New Roman" w:cs="Times New Roman"/>
          <w:color w:val="FF0000"/>
          <w:sz w:val="30"/>
          <w:szCs w:val="30"/>
        </w:rPr>
        <w:t xml:space="preserve"> tương ứng, thì quay lạy set lại các giá trị </w:t>
      </w:r>
      <w:r w:rsidRPr="0024015E">
        <w:rPr>
          <w:rFonts w:ascii="Times New Roman" w:hAnsi="Times New Roman" w:cs="Times New Roman"/>
          <w:b/>
          <w:color w:val="FF0000"/>
          <w:sz w:val="30"/>
          <w:szCs w:val="30"/>
        </w:rPr>
        <w:t>Type Advertiser</w:t>
      </w:r>
      <w:r w:rsidRPr="0024015E">
        <w:rPr>
          <w:rFonts w:ascii="Times New Roman" w:hAnsi="Times New Roman" w:cs="Times New Roman"/>
          <w:color w:val="FF0000"/>
          <w:sz w:val="30"/>
          <w:szCs w:val="30"/>
        </w:rPr>
        <w:t xml:space="preserve"> và </w:t>
      </w:r>
      <w:r w:rsidRPr="0024015E">
        <w:rPr>
          <w:rFonts w:ascii="Times New Roman" w:hAnsi="Times New Roman" w:cs="Times New Roman"/>
          <w:b/>
          <w:color w:val="FF0000"/>
          <w:sz w:val="30"/>
          <w:szCs w:val="30"/>
        </w:rPr>
        <w:t>Publisher</w:t>
      </w:r>
      <w:r>
        <w:rPr>
          <w:rFonts w:ascii="Times New Roman" w:hAnsi="Times New Roman" w:cs="Times New Roman"/>
          <w:b/>
          <w:color w:val="FF0000"/>
          <w:sz w:val="30"/>
          <w:szCs w:val="30"/>
        </w:rPr>
        <w:t xml:space="preserve"> </w:t>
      </w:r>
      <w:r>
        <w:rPr>
          <w:rFonts w:ascii="Times New Roman" w:hAnsi="Times New Roman" w:cs="Times New Roman"/>
          <w:color w:val="FF0000"/>
          <w:sz w:val="30"/>
          <w:szCs w:val="30"/>
        </w:rPr>
        <w:t>tương ứng</w:t>
      </w:r>
      <w:r w:rsidRPr="0024015E">
        <w:rPr>
          <w:rFonts w:ascii="Times New Roman" w:hAnsi="Times New Roman" w:cs="Times New Roman"/>
          <w:color w:val="FF0000"/>
          <w:sz w:val="30"/>
          <w:szCs w:val="30"/>
        </w:rPr>
        <w:t xml:space="preserve"> để code nhận lại và tự</w:t>
      </w:r>
      <w:r>
        <w:rPr>
          <w:rFonts w:ascii="Times New Roman" w:hAnsi="Times New Roman" w:cs="Times New Roman"/>
          <w:color w:val="FF0000"/>
          <w:sz w:val="30"/>
          <w:szCs w:val="30"/>
        </w:rPr>
        <w:t xml:space="preserve"> động</w:t>
      </w:r>
      <w:r w:rsidRPr="0024015E">
        <w:rPr>
          <w:rFonts w:ascii="Times New Roman" w:hAnsi="Times New Roman" w:cs="Times New Roman"/>
          <w:color w:val="FF0000"/>
          <w:sz w:val="30"/>
          <w:szCs w:val="30"/>
        </w:rPr>
        <w:t xml:space="preserve"> thêm lại</w:t>
      </w:r>
      <w:r>
        <w:rPr>
          <w:rFonts w:ascii="Times New Roman" w:hAnsi="Times New Roman" w:cs="Times New Roman"/>
          <w:color w:val="FF0000"/>
          <w:sz w:val="30"/>
          <w:szCs w:val="30"/>
        </w:rPr>
        <w:t xml:space="preserve"> các </w:t>
      </w:r>
      <w:r w:rsidRPr="0024015E">
        <w:rPr>
          <w:rFonts w:ascii="Times New Roman" w:hAnsi="Times New Roman" w:cs="Times New Roman"/>
          <w:b/>
          <w:color w:val="FF0000"/>
          <w:sz w:val="30"/>
          <w:szCs w:val="30"/>
        </w:rPr>
        <w:t>Define Symbol</w:t>
      </w:r>
      <w:r>
        <w:rPr>
          <w:rFonts w:ascii="Times New Roman" w:hAnsi="Times New Roman" w:cs="Times New Roman"/>
          <w:color w:val="FF0000"/>
          <w:sz w:val="30"/>
          <w:szCs w:val="30"/>
        </w:rPr>
        <w:t>.</w:t>
      </w:r>
    </w:p>
    <w:p w:rsidR="00480209" w:rsidRDefault="00480209" w:rsidP="00480209">
      <w:pPr>
        <w:pStyle w:val="ListParagraph"/>
        <w:tabs>
          <w:tab w:val="left" w:pos="450"/>
        </w:tabs>
        <w:spacing w:line="360" w:lineRule="auto"/>
        <w:ind w:left="810"/>
        <w:rPr>
          <w:rFonts w:ascii="Times New Roman" w:hAnsi="Times New Roman" w:cs="Times New Roman"/>
          <w:color w:val="FF0000"/>
          <w:sz w:val="30"/>
          <w:szCs w:val="30"/>
        </w:rPr>
      </w:pPr>
      <w:r>
        <w:rPr>
          <w:noProof/>
        </w:rPr>
        <w:drawing>
          <wp:inline distT="0" distB="0" distL="0" distR="0" wp14:anchorId="09DF3ABE" wp14:editId="509531FF">
            <wp:extent cx="6057900" cy="24860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057900" cy="2486025"/>
                    </a:xfrm>
                    <a:prstGeom prst="rect">
                      <a:avLst/>
                    </a:prstGeom>
                  </pic:spPr>
                </pic:pic>
              </a:graphicData>
            </a:graphic>
          </wp:inline>
        </w:drawing>
      </w:r>
    </w:p>
    <w:p w:rsidR="00F729EB" w:rsidRDefault="00F729EB" w:rsidP="00480209">
      <w:pPr>
        <w:pStyle w:val="ListParagraph"/>
        <w:tabs>
          <w:tab w:val="left" w:pos="450"/>
        </w:tabs>
        <w:spacing w:line="360" w:lineRule="auto"/>
        <w:ind w:left="810"/>
        <w:rPr>
          <w:rFonts w:ascii="Times New Roman" w:hAnsi="Times New Roman" w:cs="Times New Roman"/>
          <w:color w:val="FF0000"/>
          <w:sz w:val="30"/>
          <w:szCs w:val="30"/>
        </w:rPr>
      </w:pPr>
    </w:p>
    <w:p w:rsidR="00F729EB" w:rsidRPr="0024015E" w:rsidRDefault="00543C6B" w:rsidP="0024015E">
      <w:pPr>
        <w:pStyle w:val="ListParagraph"/>
        <w:numPr>
          <w:ilvl w:val="0"/>
          <w:numId w:val="25"/>
        </w:numPr>
        <w:tabs>
          <w:tab w:val="left" w:pos="450"/>
        </w:tabs>
        <w:spacing w:line="360" w:lineRule="auto"/>
        <w:rPr>
          <w:rFonts w:ascii="Times New Roman" w:hAnsi="Times New Roman" w:cs="Times New Roman"/>
          <w:color w:val="000000" w:themeColor="text1"/>
          <w:sz w:val="30"/>
          <w:szCs w:val="30"/>
        </w:rPr>
      </w:pPr>
      <w:r>
        <w:rPr>
          <w:rFonts w:ascii="Times New Roman" w:hAnsi="Times New Roman" w:cs="Times New Roman"/>
          <w:color w:val="000000" w:themeColor="text1"/>
          <w:sz w:val="30"/>
          <w:szCs w:val="30"/>
        </w:rPr>
        <w:t xml:space="preserve">Sử dụng: Đã có file </w:t>
      </w:r>
      <w:r w:rsidRPr="00F729EB">
        <w:rPr>
          <w:rFonts w:ascii="Times New Roman" w:hAnsi="Times New Roman" w:cs="Times New Roman"/>
          <w:b/>
          <w:color w:val="000000" w:themeColor="text1"/>
          <w:sz w:val="30"/>
          <w:szCs w:val="30"/>
        </w:rPr>
        <w:t>AdvertisementSample.cs</w:t>
      </w:r>
      <w:r>
        <w:rPr>
          <w:rFonts w:ascii="Times New Roman" w:hAnsi="Times New Roman" w:cs="Times New Roman"/>
          <w:color w:val="000000" w:themeColor="text1"/>
          <w:sz w:val="30"/>
          <w:szCs w:val="30"/>
        </w:rPr>
        <w:t xml:space="preserve"> để tham khảo cách call Ad</w:t>
      </w:r>
      <w:r w:rsidR="00F729EB" w:rsidRPr="0024015E">
        <w:rPr>
          <w:rFonts w:ascii="Times New Roman" w:hAnsi="Times New Roman" w:cs="Times New Roman"/>
          <w:b/>
          <w:sz w:val="30"/>
          <w:szCs w:val="30"/>
        </w:rPr>
        <w:br w:type="page"/>
      </w:r>
    </w:p>
    <w:p w:rsidR="009A5509" w:rsidRPr="00F729EB" w:rsidRDefault="009A5509" w:rsidP="005F7953">
      <w:pPr>
        <w:pStyle w:val="ListParagraph"/>
        <w:numPr>
          <w:ilvl w:val="0"/>
          <w:numId w:val="24"/>
        </w:numPr>
        <w:spacing w:line="360" w:lineRule="auto"/>
        <w:outlineLvl w:val="0"/>
        <w:rPr>
          <w:rFonts w:ascii="Times New Roman" w:hAnsi="Times New Roman" w:cs="Times New Roman"/>
          <w:b/>
          <w:sz w:val="36"/>
          <w:szCs w:val="30"/>
        </w:rPr>
      </w:pPr>
      <w:r w:rsidRPr="00F729EB">
        <w:rPr>
          <w:rFonts w:ascii="Times New Roman" w:hAnsi="Times New Roman" w:cs="Times New Roman"/>
          <w:b/>
          <w:sz w:val="36"/>
          <w:szCs w:val="30"/>
        </w:rPr>
        <w:lastRenderedPageBreak/>
        <w:t>Sử dụng App Open Ads</w:t>
      </w:r>
    </w:p>
    <w:p w:rsidR="002F1E9E" w:rsidRDefault="002F1E9E" w:rsidP="002F1E9E">
      <w:pPr>
        <w:pStyle w:val="ListParagraph"/>
        <w:numPr>
          <w:ilvl w:val="0"/>
          <w:numId w:val="25"/>
        </w:numPr>
        <w:spacing w:line="360" w:lineRule="auto"/>
        <w:rPr>
          <w:rFonts w:ascii="Times New Roman" w:hAnsi="Times New Roman" w:cs="Times New Roman"/>
          <w:b/>
          <w:sz w:val="30"/>
          <w:szCs w:val="30"/>
        </w:rPr>
      </w:pPr>
      <w:r>
        <w:rPr>
          <w:rFonts w:ascii="Times New Roman" w:hAnsi="Times New Roman" w:cs="Times New Roman"/>
          <w:sz w:val="30"/>
          <w:szCs w:val="30"/>
        </w:rPr>
        <w:t xml:space="preserve">Tick </w:t>
      </w:r>
      <w:r w:rsidRPr="002F1E9E">
        <w:rPr>
          <w:rFonts w:ascii="Times New Roman" w:hAnsi="Times New Roman" w:cs="Times New Roman"/>
          <w:sz w:val="30"/>
          <w:szCs w:val="30"/>
        </w:rPr>
        <w:t xml:space="preserve">vào </w:t>
      </w:r>
      <w:r w:rsidRPr="002F1E9E">
        <w:rPr>
          <w:rFonts w:ascii="Times New Roman" w:hAnsi="Times New Roman" w:cs="Times New Roman"/>
          <w:b/>
          <w:sz w:val="30"/>
          <w:szCs w:val="30"/>
        </w:rPr>
        <w:t xml:space="preserve">Init </w:t>
      </w:r>
      <w:r>
        <w:rPr>
          <w:rFonts w:ascii="Times New Roman" w:hAnsi="Times New Roman" w:cs="Times New Roman"/>
          <w:b/>
          <w:sz w:val="30"/>
          <w:szCs w:val="30"/>
        </w:rPr>
        <w:t>App Open Ad</w:t>
      </w:r>
      <w:r>
        <w:rPr>
          <w:rFonts w:ascii="Times New Roman" w:hAnsi="Times New Roman" w:cs="Times New Roman"/>
          <w:sz w:val="30"/>
          <w:szCs w:val="30"/>
        </w:rPr>
        <w:t xml:space="preserve"> trong </w:t>
      </w:r>
      <w:r w:rsidRPr="002F1E9E">
        <w:rPr>
          <w:rFonts w:ascii="Times New Roman" w:hAnsi="Times New Roman" w:cs="Times New Roman"/>
          <w:b/>
          <w:sz w:val="30"/>
          <w:szCs w:val="30"/>
        </w:rPr>
        <w:t>SDK Auto Initializer</w:t>
      </w:r>
    </w:p>
    <w:p w:rsidR="00F729EB" w:rsidRPr="0024015E" w:rsidRDefault="002F1E9E" w:rsidP="0024015E">
      <w:pPr>
        <w:pStyle w:val="ListParagraph"/>
        <w:spacing w:line="360" w:lineRule="auto"/>
        <w:ind w:left="450"/>
        <w:rPr>
          <w:rFonts w:ascii="Times New Roman" w:hAnsi="Times New Roman" w:cs="Times New Roman"/>
          <w:b/>
          <w:sz w:val="30"/>
          <w:szCs w:val="30"/>
        </w:rPr>
      </w:pPr>
      <w:r>
        <w:rPr>
          <w:noProof/>
        </w:rPr>
        <w:drawing>
          <wp:inline distT="0" distB="0" distL="0" distR="0" wp14:anchorId="479AADC4" wp14:editId="14092467">
            <wp:extent cx="6129248" cy="3419475"/>
            <wp:effectExtent l="0" t="0" r="508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83485" cy="3449734"/>
                    </a:xfrm>
                    <a:prstGeom prst="rect">
                      <a:avLst/>
                    </a:prstGeom>
                  </pic:spPr>
                </pic:pic>
              </a:graphicData>
            </a:graphic>
          </wp:inline>
        </w:drawing>
      </w:r>
    </w:p>
    <w:p w:rsidR="0024015E" w:rsidRDefault="0024015E">
      <w:pPr>
        <w:rPr>
          <w:rFonts w:ascii="Times New Roman" w:hAnsi="Times New Roman" w:cs="Times New Roman"/>
          <w:sz w:val="30"/>
          <w:szCs w:val="30"/>
        </w:rPr>
      </w:pPr>
      <w:r>
        <w:rPr>
          <w:rFonts w:ascii="Times New Roman" w:hAnsi="Times New Roman" w:cs="Times New Roman"/>
          <w:sz w:val="30"/>
          <w:szCs w:val="30"/>
        </w:rPr>
        <w:br w:type="page"/>
      </w:r>
    </w:p>
    <w:p w:rsidR="00480209" w:rsidRPr="006977C3" w:rsidRDefault="00480209" w:rsidP="00480209">
      <w:pPr>
        <w:pStyle w:val="ListParagraph"/>
        <w:numPr>
          <w:ilvl w:val="0"/>
          <w:numId w:val="25"/>
        </w:numPr>
        <w:rPr>
          <w:rFonts w:ascii="Times New Roman" w:hAnsi="Times New Roman" w:cs="Times New Roman"/>
          <w:sz w:val="30"/>
          <w:szCs w:val="30"/>
        </w:rPr>
      </w:pPr>
      <w:r w:rsidRPr="0026377A">
        <w:rPr>
          <w:rFonts w:ascii="Times New Roman" w:hAnsi="Times New Roman" w:cs="Times New Roman"/>
          <w:sz w:val="30"/>
          <w:szCs w:val="30"/>
        </w:rPr>
        <w:lastRenderedPageBreak/>
        <w:t xml:space="preserve">Set up quảng cáo trong </w:t>
      </w:r>
      <w:r w:rsidRPr="00241536">
        <w:rPr>
          <w:rFonts w:ascii="Times New Roman" w:hAnsi="Times New Roman" w:cs="Times New Roman"/>
          <w:b/>
          <w:sz w:val="30"/>
          <w:szCs w:val="30"/>
        </w:rPr>
        <w:t>SDK/</w:t>
      </w:r>
      <w:r>
        <w:rPr>
          <w:rFonts w:ascii="Times New Roman" w:hAnsi="Times New Roman" w:cs="Times New Roman"/>
          <w:b/>
          <w:sz w:val="30"/>
          <w:szCs w:val="30"/>
        </w:rPr>
        <w:t>AppOpenAdLauncher</w:t>
      </w:r>
    </w:p>
    <w:p w:rsidR="006977C3" w:rsidRDefault="006977C3" w:rsidP="006977C3">
      <w:pPr>
        <w:pStyle w:val="ListParagraph"/>
        <w:numPr>
          <w:ilvl w:val="0"/>
          <w:numId w:val="26"/>
        </w:numPr>
        <w:spacing w:line="360" w:lineRule="auto"/>
        <w:rPr>
          <w:rFonts w:ascii="Times New Roman" w:hAnsi="Times New Roman" w:cs="Times New Roman"/>
          <w:sz w:val="30"/>
          <w:szCs w:val="30"/>
        </w:rPr>
      </w:pPr>
      <w:r w:rsidRPr="00241536">
        <w:rPr>
          <w:rFonts w:ascii="Times New Roman" w:hAnsi="Times New Roman" w:cs="Times New Roman"/>
          <w:b/>
          <w:sz w:val="30"/>
          <w:szCs w:val="30"/>
        </w:rPr>
        <w:t>Enable Ads</w:t>
      </w:r>
      <w:r>
        <w:rPr>
          <w:rFonts w:ascii="Times New Roman" w:hAnsi="Times New Roman" w:cs="Times New Roman"/>
          <w:sz w:val="30"/>
          <w:szCs w:val="30"/>
        </w:rPr>
        <w:t>: bật/tắt tính năng quảng cáo</w:t>
      </w:r>
    </w:p>
    <w:p w:rsidR="006977C3" w:rsidRDefault="006977C3" w:rsidP="006977C3">
      <w:pPr>
        <w:pStyle w:val="ListParagraph"/>
        <w:numPr>
          <w:ilvl w:val="0"/>
          <w:numId w:val="26"/>
        </w:numPr>
        <w:spacing w:line="360" w:lineRule="auto"/>
        <w:rPr>
          <w:rFonts w:ascii="Times New Roman" w:hAnsi="Times New Roman" w:cs="Times New Roman"/>
          <w:sz w:val="30"/>
          <w:szCs w:val="30"/>
        </w:rPr>
      </w:pPr>
      <w:r w:rsidRPr="00241536">
        <w:rPr>
          <w:rFonts w:ascii="Times New Roman" w:hAnsi="Times New Roman" w:cs="Times New Roman"/>
          <w:b/>
          <w:sz w:val="30"/>
          <w:szCs w:val="30"/>
        </w:rPr>
        <w:t>Is Test Ads</w:t>
      </w:r>
      <w:r>
        <w:rPr>
          <w:rFonts w:ascii="Times New Roman" w:hAnsi="Times New Roman" w:cs="Times New Roman"/>
          <w:sz w:val="30"/>
          <w:szCs w:val="30"/>
        </w:rPr>
        <w:t xml:space="preserve">: bật/tắt dung ads test hoặc ads thật (lưu ý khi chưa có key quảng cáo thật thì bật ads test + chuyển </w:t>
      </w:r>
      <w:r w:rsidRPr="00241536">
        <w:rPr>
          <w:rFonts w:ascii="Times New Roman" w:hAnsi="Times New Roman" w:cs="Times New Roman"/>
          <w:b/>
          <w:sz w:val="30"/>
          <w:szCs w:val="30"/>
        </w:rPr>
        <w:t>Type Advertiser</w:t>
      </w:r>
      <w:r>
        <w:rPr>
          <w:rFonts w:ascii="Times New Roman" w:hAnsi="Times New Roman" w:cs="Times New Roman"/>
          <w:sz w:val="30"/>
          <w:szCs w:val="30"/>
        </w:rPr>
        <w:t xml:space="preserve"> sang </w:t>
      </w:r>
      <w:r w:rsidRPr="00241536">
        <w:rPr>
          <w:rFonts w:ascii="Times New Roman" w:hAnsi="Times New Roman" w:cs="Times New Roman"/>
          <w:b/>
          <w:sz w:val="30"/>
          <w:szCs w:val="30"/>
        </w:rPr>
        <w:t>Admob</w:t>
      </w:r>
      <w:r>
        <w:rPr>
          <w:rFonts w:ascii="Times New Roman" w:hAnsi="Times New Roman" w:cs="Times New Roman"/>
          <w:sz w:val="30"/>
          <w:szCs w:val="30"/>
        </w:rPr>
        <w:t>)</w:t>
      </w:r>
    </w:p>
    <w:p w:rsidR="006977C3" w:rsidRPr="00F729EB" w:rsidRDefault="006977C3" w:rsidP="006977C3">
      <w:pPr>
        <w:pStyle w:val="ListParagraph"/>
        <w:numPr>
          <w:ilvl w:val="0"/>
          <w:numId w:val="26"/>
        </w:numPr>
        <w:rPr>
          <w:rFonts w:ascii="Times New Roman" w:hAnsi="Times New Roman" w:cs="Times New Roman"/>
          <w:sz w:val="30"/>
          <w:szCs w:val="30"/>
        </w:rPr>
      </w:pPr>
      <w:r>
        <w:rPr>
          <w:rFonts w:ascii="Times New Roman" w:hAnsi="Times New Roman" w:cs="Times New Roman"/>
          <w:sz w:val="30"/>
          <w:szCs w:val="30"/>
        </w:rPr>
        <w:t xml:space="preserve">Điền các ID quảng cáo tương ứng với các </w:t>
      </w:r>
      <w:r w:rsidRPr="006977C3">
        <w:rPr>
          <w:rFonts w:ascii="Times New Roman" w:hAnsi="Times New Roman" w:cs="Times New Roman"/>
          <w:b/>
          <w:sz w:val="30"/>
          <w:szCs w:val="30"/>
        </w:rPr>
        <w:t>ID_TIER</w:t>
      </w:r>
      <w:r w:rsidRPr="006977C3">
        <w:rPr>
          <w:rFonts w:ascii="Times New Roman" w:hAnsi="Times New Roman" w:cs="Times New Roman"/>
          <w:color w:val="000000" w:themeColor="text1"/>
          <w:sz w:val="30"/>
          <w:szCs w:val="30"/>
        </w:rPr>
        <w:t>.</w:t>
      </w:r>
      <w:r w:rsidRPr="006977C3">
        <w:rPr>
          <w:rFonts w:ascii="Times New Roman" w:hAnsi="Times New Roman" w:cs="Times New Roman"/>
          <w:color w:val="FF0000"/>
          <w:sz w:val="30"/>
          <w:szCs w:val="30"/>
        </w:rPr>
        <w:t xml:space="preserve"> Lưu ý: Với trường hợp chỉ có 1 key thì điền cả 3 </w:t>
      </w:r>
      <w:r w:rsidRPr="006977C3">
        <w:rPr>
          <w:rFonts w:ascii="Times New Roman" w:hAnsi="Times New Roman" w:cs="Times New Roman"/>
          <w:b/>
          <w:color w:val="FF0000"/>
          <w:sz w:val="30"/>
          <w:szCs w:val="30"/>
        </w:rPr>
        <w:t>ID_TIER</w:t>
      </w:r>
      <w:r w:rsidRPr="006977C3">
        <w:rPr>
          <w:rFonts w:ascii="Times New Roman" w:hAnsi="Times New Roman" w:cs="Times New Roman"/>
          <w:color w:val="FF0000"/>
          <w:sz w:val="30"/>
          <w:szCs w:val="30"/>
        </w:rPr>
        <w:t xml:space="preserve"> là key đó</w:t>
      </w:r>
    </w:p>
    <w:p w:rsidR="00F729EB" w:rsidRPr="0026377A" w:rsidRDefault="00F729EB" w:rsidP="00F729EB">
      <w:pPr>
        <w:pStyle w:val="ListParagraph"/>
        <w:ind w:left="1620"/>
        <w:rPr>
          <w:rFonts w:ascii="Times New Roman" w:hAnsi="Times New Roman" w:cs="Times New Roman"/>
          <w:sz w:val="30"/>
          <w:szCs w:val="30"/>
        </w:rPr>
      </w:pPr>
    </w:p>
    <w:p w:rsidR="00480209" w:rsidRDefault="006977C3" w:rsidP="00F729EB">
      <w:pPr>
        <w:pStyle w:val="ListParagraph"/>
        <w:spacing w:line="360" w:lineRule="auto"/>
        <w:ind w:left="540"/>
        <w:rPr>
          <w:rFonts w:ascii="Times New Roman" w:hAnsi="Times New Roman" w:cs="Times New Roman"/>
          <w:b/>
          <w:sz w:val="30"/>
          <w:szCs w:val="30"/>
        </w:rPr>
      </w:pPr>
      <w:r>
        <w:rPr>
          <w:noProof/>
        </w:rPr>
        <w:drawing>
          <wp:inline distT="0" distB="0" distL="0" distR="0" wp14:anchorId="228BFBE7" wp14:editId="611D79E3">
            <wp:extent cx="6315145" cy="4371975"/>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315145" cy="4371975"/>
                    </a:xfrm>
                    <a:prstGeom prst="rect">
                      <a:avLst/>
                    </a:prstGeom>
                  </pic:spPr>
                </pic:pic>
              </a:graphicData>
            </a:graphic>
          </wp:inline>
        </w:drawing>
      </w:r>
    </w:p>
    <w:p w:rsidR="00F729EB" w:rsidRDefault="00F729EB" w:rsidP="00480209">
      <w:pPr>
        <w:pStyle w:val="ListParagraph"/>
        <w:spacing w:line="360" w:lineRule="auto"/>
        <w:ind w:left="450"/>
        <w:rPr>
          <w:rFonts w:ascii="Times New Roman" w:hAnsi="Times New Roman" w:cs="Times New Roman"/>
          <w:b/>
          <w:sz w:val="30"/>
          <w:szCs w:val="30"/>
        </w:rPr>
      </w:pPr>
    </w:p>
    <w:p w:rsidR="00F729EB" w:rsidRDefault="00F729EB">
      <w:pPr>
        <w:rPr>
          <w:rFonts w:ascii="Times New Roman" w:hAnsi="Times New Roman" w:cs="Times New Roman"/>
          <w:sz w:val="30"/>
          <w:szCs w:val="30"/>
        </w:rPr>
      </w:pPr>
      <w:r>
        <w:rPr>
          <w:rFonts w:ascii="Times New Roman" w:hAnsi="Times New Roman" w:cs="Times New Roman"/>
          <w:sz w:val="30"/>
          <w:szCs w:val="30"/>
        </w:rPr>
        <w:br w:type="page"/>
      </w:r>
    </w:p>
    <w:p w:rsidR="00543C6B" w:rsidRDefault="00543C6B" w:rsidP="00543C6B">
      <w:pPr>
        <w:pStyle w:val="ListParagraph"/>
        <w:numPr>
          <w:ilvl w:val="0"/>
          <w:numId w:val="25"/>
        </w:numPr>
        <w:tabs>
          <w:tab w:val="left" w:pos="450"/>
        </w:tabs>
        <w:spacing w:line="360" w:lineRule="auto"/>
        <w:rPr>
          <w:rFonts w:ascii="Times New Roman" w:hAnsi="Times New Roman" w:cs="Times New Roman"/>
          <w:sz w:val="30"/>
          <w:szCs w:val="30"/>
        </w:rPr>
      </w:pPr>
      <w:r>
        <w:rPr>
          <w:rFonts w:ascii="Times New Roman" w:hAnsi="Times New Roman" w:cs="Times New Roman"/>
          <w:sz w:val="30"/>
          <w:szCs w:val="30"/>
        </w:rPr>
        <w:lastRenderedPageBreak/>
        <w:t xml:space="preserve">Kiểm tra lại </w:t>
      </w:r>
      <w:r w:rsidRPr="00543C6B">
        <w:rPr>
          <w:rFonts w:ascii="Times New Roman" w:hAnsi="Times New Roman" w:cs="Times New Roman"/>
          <w:b/>
          <w:sz w:val="30"/>
          <w:szCs w:val="30"/>
        </w:rPr>
        <w:t>Script Compilation</w:t>
      </w:r>
      <w:r>
        <w:rPr>
          <w:rFonts w:ascii="Times New Roman" w:hAnsi="Times New Roman" w:cs="Times New Roman"/>
          <w:sz w:val="30"/>
          <w:szCs w:val="30"/>
        </w:rPr>
        <w:t xml:space="preserve"> trong </w:t>
      </w:r>
      <w:r w:rsidRPr="00543C6B">
        <w:rPr>
          <w:rFonts w:ascii="Times New Roman" w:hAnsi="Times New Roman" w:cs="Times New Roman"/>
          <w:b/>
          <w:sz w:val="30"/>
          <w:szCs w:val="30"/>
        </w:rPr>
        <w:t>Build settings/Player settings</w:t>
      </w:r>
      <w:r>
        <w:rPr>
          <w:rFonts w:ascii="Times New Roman" w:hAnsi="Times New Roman" w:cs="Times New Roman"/>
          <w:sz w:val="30"/>
          <w:szCs w:val="30"/>
        </w:rPr>
        <w:t>:</w:t>
      </w:r>
    </w:p>
    <w:p w:rsidR="00543C6B" w:rsidRDefault="00543C6B" w:rsidP="00543C6B">
      <w:pPr>
        <w:pStyle w:val="ListParagraph"/>
        <w:numPr>
          <w:ilvl w:val="0"/>
          <w:numId w:val="26"/>
        </w:numPr>
        <w:tabs>
          <w:tab w:val="left" w:pos="450"/>
        </w:tabs>
        <w:spacing w:line="360" w:lineRule="auto"/>
        <w:rPr>
          <w:rFonts w:ascii="Times New Roman" w:hAnsi="Times New Roman" w:cs="Times New Roman"/>
          <w:sz w:val="30"/>
          <w:szCs w:val="30"/>
        </w:rPr>
      </w:pPr>
      <w:r>
        <w:rPr>
          <w:rFonts w:ascii="Times New Roman" w:hAnsi="Times New Roman" w:cs="Times New Roman"/>
          <w:sz w:val="30"/>
          <w:szCs w:val="30"/>
        </w:rPr>
        <w:t xml:space="preserve">Kiểm tra 1: Với mỗi </w:t>
      </w:r>
      <w:r w:rsidRPr="00480209">
        <w:rPr>
          <w:rFonts w:ascii="Times New Roman" w:hAnsi="Times New Roman" w:cs="Times New Roman"/>
          <w:b/>
          <w:sz w:val="30"/>
          <w:szCs w:val="30"/>
        </w:rPr>
        <w:t>Type Advertiser</w:t>
      </w:r>
      <w:r>
        <w:rPr>
          <w:rFonts w:ascii="Times New Roman" w:hAnsi="Times New Roman" w:cs="Times New Roman"/>
          <w:sz w:val="30"/>
          <w:szCs w:val="30"/>
        </w:rPr>
        <w:t xml:space="preserve"> sẽ có 1 </w:t>
      </w:r>
      <w:r w:rsidRPr="00480209">
        <w:rPr>
          <w:rFonts w:ascii="Times New Roman" w:hAnsi="Times New Roman" w:cs="Times New Roman"/>
          <w:b/>
          <w:sz w:val="30"/>
          <w:szCs w:val="30"/>
        </w:rPr>
        <w:t>Define Symbol</w:t>
      </w:r>
      <w:r>
        <w:rPr>
          <w:rFonts w:ascii="Times New Roman" w:hAnsi="Times New Roman" w:cs="Times New Roman"/>
          <w:sz w:val="30"/>
          <w:szCs w:val="30"/>
        </w:rPr>
        <w:t xml:space="preserve"> tương ứng. Ví dụ </w:t>
      </w:r>
      <w:r w:rsidRPr="00480209">
        <w:rPr>
          <w:rFonts w:ascii="Times New Roman" w:hAnsi="Times New Roman" w:cs="Times New Roman"/>
          <w:b/>
          <w:sz w:val="30"/>
          <w:szCs w:val="30"/>
        </w:rPr>
        <w:t>Type Advertiser</w:t>
      </w:r>
      <w:r>
        <w:rPr>
          <w:rFonts w:ascii="Times New Roman" w:hAnsi="Times New Roman" w:cs="Times New Roman"/>
          <w:sz w:val="30"/>
          <w:szCs w:val="30"/>
        </w:rPr>
        <w:t xml:space="preserve"> là Admob -&gt; define symbols </w:t>
      </w:r>
      <w:proofErr w:type="gramStart"/>
      <w:r>
        <w:rPr>
          <w:rFonts w:ascii="Times New Roman" w:hAnsi="Times New Roman" w:cs="Times New Roman"/>
          <w:sz w:val="30"/>
          <w:szCs w:val="30"/>
        </w:rPr>
        <w:t>là :</w:t>
      </w:r>
      <w:proofErr w:type="gramEnd"/>
      <w:r>
        <w:rPr>
          <w:rFonts w:ascii="Times New Roman" w:hAnsi="Times New Roman" w:cs="Times New Roman"/>
          <w:sz w:val="30"/>
          <w:szCs w:val="30"/>
        </w:rPr>
        <w:t xml:space="preserve"> AOA_TYPE_ADMOB,.. tương tự với Applovin</w:t>
      </w:r>
    </w:p>
    <w:p w:rsidR="00543C6B" w:rsidRDefault="00543C6B" w:rsidP="00543C6B">
      <w:pPr>
        <w:pStyle w:val="ListParagraph"/>
        <w:tabs>
          <w:tab w:val="left" w:pos="450"/>
        </w:tabs>
        <w:spacing w:line="360" w:lineRule="auto"/>
        <w:ind w:left="810"/>
        <w:rPr>
          <w:rFonts w:ascii="Times New Roman" w:hAnsi="Times New Roman" w:cs="Times New Roman"/>
          <w:color w:val="FF0000"/>
          <w:sz w:val="30"/>
          <w:szCs w:val="30"/>
        </w:rPr>
      </w:pPr>
      <w:r>
        <w:rPr>
          <w:noProof/>
        </w:rPr>
        <w:drawing>
          <wp:inline distT="0" distB="0" distL="0" distR="0" wp14:anchorId="02558A14" wp14:editId="269ECFF3">
            <wp:extent cx="6057900" cy="24860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057900" cy="2486025"/>
                    </a:xfrm>
                    <a:prstGeom prst="rect">
                      <a:avLst/>
                    </a:prstGeom>
                  </pic:spPr>
                </pic:pic>
              </a:graphicData>
            </a:graphic>
          </wp:inline>
        </w:drawing>
      </w:r>
    </w:p>
    <w:p w:rsidR="00F729EB" w:rsidRPr="00480209" w:rsidRDefault="00F729EB" w:rsidP="00543C6B">
      <w:pPr>
        <w:pStyle w:val="ListParagraph"/>
        <w:tabs>
          <w:tab w:val="left" w:pos="450"/>
        </w:tabs>
        <w:spacing w:line="360" w:lineRule="auto"/>
        <w:ind w:left="810"/>
        <w:rPr>
          <w:rFonts w:ascii="Times New Roman" w:hAnsi="Times New Roman" w:cs="Times New Roman"/>
          <w:color w:val="FF0000"/>
          <w:sz w:val="30"/>
          <w:szCs w:val="30"/>
        </w:rPr>
      </w:pPr>
    </w:p>
    <w:p w:rsidR="00543C6B" w:rsidRPr="00612D03" w:rsidRDefault="00543C6B" w:rsidP="00543C6B">
      <w:pPr>
        <w:pStyle w:val="ListParagraph"/>
        <w:numPr>
          <w:ilvl w:val="0"/>
          <w:numId w:val="25"/>
        </w:numPr>
        <w:spacing w:line="360" w:lineRule="auto"/>
        <w:rPr>
          <w:rFonts w:ascii="Times New Roman" w:hAnsi="Times New Roman" w:cs="Times New Roman"/>
          <w:b/>
          <w:sz w:val="30"/>
          <w:szCs w:val="30"/>
        </w:rPr>
      </w:pPr>
      <w:r>
        <w:rPr>
          <w:rFonts w:ascii="Times New Roman" w:hAnsi="Times New Roman" w:cs="Times New Roman"/>
          <w:sz w:val="30"/>
          <w:szCs w:val="30"/>
        </w:rPr>
        <w:t>Sử dụng: Để sử dụng AOA không cần gọi API gì nữa, đã có code tự động hết. Kiểm tra set up chuẩn là OK!</w:t>
      </w:r>
    </w:p>
    <w:p w:rsidR="00F729EB" w:rsidRDefault="00F729EB">
      <w:pPr>
        <w:rPr>
          <w:rFonts w:ascii="Times New Roman" w:hAnsi="Times New Roman" w:cs="Times New Roman"/>
          <w:b/>
          <w:sz w:val="30"/>
          <w:szCs w:val="30"/>
        </w:rPr>
      </w:pPr>
      <w:r>
        <w:rPr>
          <w:rFonts w:ascii="Times New Roman" w:hAnsi="Times New Roman" w:cs="Times New Roman"/>
          <w:b/>
          <w:sz w:val="30"/>
          <w:szCs w:val="30"/>
        </w:rPr>
        <w:br w:type="page"/>
      </w:r>
    </w:p>
    <w:p w:rsidR="009A5509" w:rsidRPr="00F729EB" w:rsidRDefault="009A5509" w:rsidP="005F7953">
      <w:pPr>
        <w:pStyle w:val="ListParagraph"/>
        <w:numPr>
          <w:ilvl w:val="0"/>
          <w:numId w:val="24"/>
        </w:numPr>
        <w:spacing w:line="360" w:lineRule="auto"/>
        <w:outlineLvl w:val="0"/>
        <w:rPr>
          <w:rFonts w:ascii="Times New Roman" w:hAnsi="Times New Roman" w:cs="Times New Roman"/>
          <w:b/>
          <w:sz w:val="36"/>
          <w:szCs w:val="30"/>
        </w:rPr>
      </w:pPr>
      <w:r w:rsidRPr="00F729EB">
        <w:rPr>
          <w:rFonts w:ascii="Times New Roman" w:hAnsi="Times New Roman" w:cs="Times New Roman"/>
          <w:b/>
          <w:sz w:val="36"/>
          <w:szCs w:val="30"/>
        </w:rPr>
        <w:lastRenderedPageBreak/>
        <w:t>Sử dụng Firebase, Analytics</w:t>
      </w:r>
    </w:p>
    <w:p w:rsidR="002F1E9E" w:rsidRDefault="002F1E9E" w:rsidP="002F1E9E">
      <w:pPr>
        <w:pStyle w:val="ListParagraph"/>
        <w:numPr>
          <w:ilvl w:val="0"/>
          <w:numId w:val="25"/>
        </w:numPr>
        <w:spacing w:line="360" w:lineRule="auto"/>
        <w:rPr>
          <w:rFonts w:ascii="Times New Roman" w:hAnsi="Times New Roman" w:cs="Times New Roman"/>
          <w:b/>
          <w:sz w:val="30"/>
          <w:szCs w:val="30"/>
        </w:rPr>
      </w:pPr>
      <w:r>
        <w:rPr>
          <w:rFonts w:ascii="Times New Roman" w:hAnsi="Times New Roman" w:cs="Times New Roman"/>
          <w:sz w:val="30"/>
          <w:szCs w:val="30"/>
        </w:rPr>
        <w:t xml:space="preserve">Tick </w:t>
      </w:r>
      <w:r w:rsidRPr="002F1E9E">
        <w:rPr>
          <w:rFonts w:ascii="Times New Roman" w:hAnsi="Times New Roman" w:cs="Times New Roman"/>
          <w:sz w:val="30"/>
          <w:szCs w:val="30"/>
        </w:rPr>
        <w:t xml:space="preserve">vào </w:t>
      </w:r>
      <w:r w:rsidRPr="002F1E9E">
        <w:rPr>
          <w:rFonts w:ascii="Times New Roman" w:hAnsi="Times New Roman" w:cs="Times New Roman"/>
          <w:b/>
          <w:sz w:val="30"/>
          <w:szCs w:val="30"/>
        </w:rPr>
        <w:t xml:space="preserve">Init </w:t>
      </w:r>
      <w:r>
        <w:rPr>
          <w:rFonts w:ascii="Times New Roman" w:hAnsi="Times New Roman" w:cs="Times New Roman"/>
          <w:b/>
          <w:sz w:val="30"/>
          <w:szCs w:val="30"/>
        </w:rPr>
        <w:t>Firebase</w:t>
      </w:r>
      <w:r>
        <w:rPr>
          <w:rFonts w:ascii="Times New Roman" w:hAnsi="Times New Roman" w:cs="Times New Roman"/>
          <w:sz w:val="30"/>
          <w:szCs w:val="30"/>
        </w:rPr>
        <w:t xml:space="preserve"> trong </w:t>
      </w:r>
      <w:r w:rsidRPr="002F1E9E">
        <w:rPr>
          <w:rFonts w:ascii="Times New Roman" w:hAnsi="Times New Roman" w:cs="Times New Roman"/>
          <w:b/>
          <w:sz w:val="30"/>
          <w:szCs w:val="30"/>
        </w:rPr>
        <w:t>SDK Auto Initializer</w:t>
      </w:r>
    </w:p>
    <w:p w:rsidR="002F1E9E" w:rsidRDefault="002F1E9E" w:rsidP="002F1E9E">
      <w:pPr>
        <w:pStyle w:val="ListParagraph"/>
        <w:spacing w:line="360" w:lineRule="auto"/>
        <w:ind w:left="450"/>
        <w:rPr>
          <w:rFonts w:ascii="Times New Roman" w:hAnsi="Times New Roman" w:cs="Times New Roman"/>
          <w:b/>
          <w:sz w:val="30"/>
          <w:szCs w:val="30"/>
        </w:rPr>
      </w:pPr>
      <w:r>
        <w:rPr>
          <w:noProof/>
        </w:rPr>
        <w:drawing>
          <wp:inline distT="0" distB="0" distL="0" distR="0" wp14:anchorId="2157090D" wp14:editId="23030979">
            <wp:extent cx="5953125" cy="332121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78065" cy="3335131"/>
                    </a:xfrm>
                    <a:prstGeom prst="rect">
                      <a:avLst/>
                    </a:prstGeom>
                  </pic:spPr>
                </pic:pic>
              </a:graphicData>
            </a:graphic>
          </wp:inline>
        </w:drawing>
      </w:r>
    </w:p>
    <w:p w:rsidR="00F729EB" w:rsidRDefault="00F729EB" w:rsidP="002F1E9E">
      <w:pPr>
        <w:pStyle w:val="ListParagraph"/>
        <w:spacing w:line="360" w:lineRule="auto"/>
        <w:ind w:left="450"/>
        <w:rPr>
          <w:rFonts w:ascii="Times New Roman" w:hAnsi="Times New Roman" w:cs="Times New Roman"/>
          <w:b/>
          <w:sz w:val="30"/>
          <w:szCs w:val="30"/>
        </w:rPr>
      </w:pPr>
    </w:p>
    <w:p w:rsidR="009B49C0" w:rsidRPr="009B49C0" w:rsidRDefault="009B49C0" w:rsidP="009B49C0">
      <w:pPr>
        <w:pStyle w:val="ListParagraph"/>
        <w:numPr>
          <w:ilvl w:val="0"/>
          <w:numId w:val="25"/>
        </w:numPr>
        <w:spacing w:line="360" w:lineRule="auto"/>
        <w:rPr>
          <w:rFonts w:ascii="Times New Roman" w:hAnsi="Times New Roman" w:cs="Times New Roman"/>
          <w:b/>
          <w:sz w:val="30"/>
          <w:szCs w:val="30"/>
        </w:rPr>
      </w:pPr>
      <w:r>
        <w:rPr>
          <w:rFonts w:ascii="Times New Roman" w:hAnsi="Times New Roman" w:cs="Times New Roman"/>
          <w:sz w:val="30"/>
          <w:szCs w:val="30"/>
        </w:rPr>
        <w:t xml:space="preserve">Gọi trong </w:t>
      </w:r>
      <w:r w:rsidRPr="009B49C0">
        <w:rPr>
          <w:rFonts w:ascii="Times New Roman" w:hAnsi="Times New Roman" w:cs="Times New Roman"/>
          <w:b/>
          <w:sz w:val="30"/>
          <w:szCs w:val="30"/>
        </w:rPr>
        <w:t>AnalyticsManager.cs</w:t>
      </w:r>
      <w:r>
        <w:rPr>
          <w:rFonts w:ascii="Times New Roman" w:hAnsi="Times New Roman" w:cs="Times New Roman"/>
          <w:sz w:val="30"/>
          <w:szCs w:val="30"/>
        </w:rPr>
        <w:t xml:space="preserve"> các hàm log tương ứng</w:t>
      </w:r>
    </w:p>
    <w:p w:rsidR="009B49C0" w:rsidRPr="002F1E9E" w:rsidRDefault="009B49C0" w:rsidP="009B49C0">
      <w:pPr>
        <w:pStyle w:val="ListParagraph"/>
        <w:numPr>
          <w:ilvl w:val="0"/>
          <w:numId w:val="25"/>
        </w:numPr>
        <w:spacing w:line="360" w:lineRule="auto"/>
        <w:rPr>
          <w:rFonts w:ascii="Times New Roman" w:hAnsi="Times New Roman" w:cs="Times New Roman"/>
          <w:b/>
          <w:sz w:val="30"/>
          <w:szCs w:val="30"/>
        </w:rPr>
      </w:pPr>
      <w:r>
        <w:rPr>
          <w:rFonts w:ascii="Times New Roman" w:hAnsi="Times New Roman" w:cs="Times New Roman"/>
          <w:sz w:val="30"/>
          <w:szCs w:val="30"/>
        </w:rPr>
        <w:t>Các log về phần Ads đã khá đầy đủ, coder không phải thêm gì nữa. Tuỳ vào từng game sẽ có thêm các log liên quan đến game play như Log level, Log currency, … tuỳ vào từng game, coder sẽ phải thêm vào sau</w:t>
      </w:r>
    </w:p>
    <w:p w:rsidR="009B49C0" w:rsidRDefault="009B49C0">
      <w:pPr>
        <w:rPr>
          <w:rFonts w:ascii="Times New Roman" w:hAnsi="Times New Roman" w:cs="Times New Roman"/>
          <w:b/>
          <w:sz w:val="30"/>
          <w:szCs w:val="30"/>
        </w:rPr>
      </w:pPr>
      <w:r>
        <w:rPr>
          <w:rFonts w:ascii="Times New Roman" w:hAnsi="Times New Roman" w:cs="Times New Roman"/>
          <w:b/>
          <w:sz w:val="30"/>
          <w:szCs w:val="30"/>
        </w:rPr>
        <w:br w:type="page"/>
      </w:r>
    </w:p>
    <w:p w:rsidR="009A5509" w:rsidRPr="00F729EB" w:rsidRDefault="009A5509" w:rsidP="005F7953">
      <w:pPr>
        <w:pStyle w:val="ListParagraph"/>
        <w:numPr>
          <w:ilvl w:val="0"/>
          <w:numId w:val="24"/>
        </w:numPr>
        <w:spacing w:line="360" w:lineRule="auto"/>
        <w:outlineLvl w:val="0"/>
        <w:rPr>
          <w:rFonts w:ascii="Times New Roman" w:hAnsi="Times New Roman" w:cs="Times New Roman"/>
          <w:b/>
          <w:sz w:val="36"/>
          <w:szCs w:val="30"/>
        </w:rPr>
      </w:pPr>
      <w:r w:rsidRPr="00F729EB">
        <w:rPr>
          <w:rFonts w:ascii="Times New Roman" w:hAnsi="Times New Roman" w:cs="Times New Roman"/>
          <w:b/>
          <w:sz w:val="36"/>
          <w:szCs w:val="30"/>
        </w:rPr>
        <w:lastRenderedPageBreak/>
        <w:t>Sử dụng Firebase remote config</w:t>
      </w:r>
    </w:p>
    <w:p w:rsidR="002F1E9E" w:rsidRDefault="002F1E9E" w:rsidP="002F1E9E">
      <w:pPr>
        <w:pStyle w:val="ListParagraph"/>
        <w:numPr>
          <w:ilvl w:val="0"/>
          <w:numId w:val="25"/>
        </w:numPr>
        <w:spacing w:line="360" w:lineRule="auto"/>
        <w:rPr>
          <w:rFonts w:ascii="Times New Roman" w:hAnsi="Times New Roman" w:cs="Times New Roman"/>
          <w:b/>
          <w:sz w:val="30"/>
          <w:szCs w:val="30"/>
        </w:rPr>
      </w:pPr>
      <w:r>
        <w:rPr>
          <w:rFonts w:ascii="Times New Roman" w:hAnsi="Times New Roman" w:cs="Times New Roman"/>
          <w:sz w:val="30"/>
          <w:szCs w:val="30"/>
        </w:rPr>
        <w:t xml:space="preserve">Tick </w:t>
      </w:r>
      <w:r w:rsidRPr="002F1E9E">
        <w:rPr>
          <w:rFonts w:ascii="Times New Roman" w:hAnsi="Times New Roman" w:cs="Times New Roman"/>
          <w:sz w:val="30"/>
          <w:szCs w:val="30"/>
        </w:rPr>
        <w:t xml:space="preserve">vào </w:t>
      </w:r>
      <w:r w:rsidRPr="002F1E9E">
        <w:rPr>
          <w:rFonts w:ascii="Times New Roman" w:hAnsi="Times New Roman" w:cs="Times New Roman"/>
          <w:b/>
          <w:sz w:val="30"/>
          <w:szCs w:val="30"/>
        </w:rPr>
        <w:t xml:space="preserve">Init </w:t>
      </w:r>
      <w:r>
        <w:rPr>
          <w:rFonts w:ascii="Times New Roman" w:hAnsi="Times New Roman" w:cs="Times New Roman"/>
          <w:b/>
          <w:sz w:val="30"/>
          <w:szCs w:val="30"/>
        </w:rPr>
        <w:t xml:space="preserve">Firebase </w:t>
      </w:r>
      <w:r>
        <w:rPr>
          <w:rFonts w:ascii="Times New Roman" w:hAnsi="Times New Roman" w:cs="Times New Roman"/>
          <w:sz w:val="30"/>
          <w:szCs w:val="30"/>
        </w:rPr>
        <w:t xml:space="preserve">trong </w:t>
      </w:r>
      <w:r w:rsidRPr="002F1E9E">
        <w:rPr>
          <w:rFonts w:ascii="Times New Roman" w:hAnsi="Times New Roman" w:cs="Times New Roman"/>
          <w:b/>
          <w:sz w:val="30"/>
          <w:szCs w:val="30"/>
        </w:rPr>
        <w:t>SDK Auto Initializer</w:t>
      </w:r>
    </w:p>
    <w:p w:rsidR="002F1E9E" w:rsidRDefault="002F1E9E" w:rsidP="002F1E9E">
      <w:pPr>
        <w:pStyle w:val="ListParagraph"/>
        <w:spacing w:line="360" w:lineRule="auto"/>
        <w:ind w:left="450"/>
        <w:rPr>
          <w:rFonts w:ascii="Times New Roman" w:hAnsi="Times New Roman" w:cs="Times New Roman"/>
          <w:b/>
          <w:sz w:val="30"/>
          <w:szCs w:val="30"/>
        </w:rPr>
      </w:pPr>
      <w:r>
        <w:rPr>
          <w:noProof/>
        </w:rPr>
        <w:drawing>
          <wp:inline distT="0" distB="0" distL="0" distR="0" wp14:anchorId="2157090D" wp14:editId="23030979">
            <wp:extent cx="5953125" cy="332121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78065" cy="3335131"/>
                    </a:xfrm>
                    <a:prstGeom prst="rect">
                      <a:avLst/>
                    </a:prstGeom>
                  </pic:spPr>
                </pic:pic>
              </a:graphicData>
            </a:graphic>
          </wp:inline>
        </w:drawing>
      </w:r>
    </w:p>
    <w:p w:rsidR="00F729EB" w:rsidRDefault="00F729EB" w:rsidP="002F1E9E">
      <w:pPr>
        <w:pStyle w:val="ListParagraph"/>
        <w:spacing w:line="360" w:lineRule="auto"/>
        <w:ind w:left="450"/>
        <w:rPr>
          <w:rFonts w:ascii="Times New Roman" w:hAnsi="Times New Roman" w:cs="Times New Roman"/>
          <w:b/>
          <w:sz w:val="30"/>
          <w:szCs w:val="30"/>
        </w:rPr>
      </w:pPr>
    </w:p>
    <w:p w:rsidR="009B49C0" w:rsidRDefault="009B49C0" w:rsidP="009B49C0">
      <w:pPr>
        <w:pStyle w:val="ListParagraph"/>
        <w:numPr>
          <w:ilvl w:val="0"/>
          <w:numId w:val="25"/>
        </w:numPr>
        <w:spacing w:line="360" w:lineRule="auto"/>
        <w:rPr>
          <w:rFonts w:ascii="Times New Roman" w:hAnsi="Times New Roman" w:cs="Times New Roman"/>
          <w:b/>
          <w:sz w:val="30"/>
          <w:szCs w:val="30"/>
        </w:rPr>
      </w:pPr>
      <w:r>
        <w:rPr>
          <w:rFonts w:ascii="Times New Roman" w:hAnsi="Times New Roman" w:cs="Times New Roman"/>
          <w:sz w:val="30"/>
          <w:szCs w:val="30"/>
        </w:rPr>
        <w:t xml:space="preserve">Tick vào </w:t>
      </w:r>
      <w:r w:rsidRPr="009B49C0">
        <w:rPr>
          <w:rFonts w:ascii="Times New Roman" w:hAnsi="Times New Roman" w:cs="Times New Roman"/>
          <w:b/>
          <w:sz w:val="30"/>
          <w:szCs w:val="30"/>
        </w:rPr>
        <w:t>Enable Remote Config</w:t>
      </w:r>
      <w:r>
        <w:rPr>
          <w:rFonts w:ascii="Times New Roman" w:hAnsi="Times New Roman" w:cs="Times New Roman"/>
          <w:sz w:val="30"/>
          <w:szCs w:val="30"/>
        </w:rPr>
        <w:t xml:space="preserve"> trong </w:t>
      </w:r>
      <w:r w:rsidRPr="009B49C0">
        <w:rPr>
          <w:rFonts w:ascii="Times New Roman" w:hAnsi="Times New Roman" w:cs="Times New Roman"/>
          <w:b/>
          <w:sz w:val="30"/>
          <w:szCs w:val="30"/>
        </w:rPr>
        <w:t>SDK/FirebaseManager</w:t>
      </w:r>
    </w:p>
    <w:p w:rsidR="009B49C0" w:rsidRDefault="009B49C0" w:rsidP="009B49C0">
      <w:pPr>
        <w:pStyle w:val="ListParagraph"/>
        <w:spacing w:line="360" w:lineRule="auto"/>
        <w:ind w:left="450"/>
        <w:rPr>
          <w:rFonts w:ascii="Times New Roman" w:hAnsi="Times New Roman" w:cs="Times New Roman"/>
          <w:b/>
          <w:sz w:val="30"/>
          <w:szCs w:val="30"/>
        </w:rPr>
      </w:pPr>
      <w:r>
        <w:rPr>
          <w:noProof/>
        </w:rPr>
        <w:drawing>
          <wp:inline distT="0" distB="0" distL="0" distR="0" wp14:anchorId="439A72FB" wp14:editId="6F247C67">
            <wp:extent cx="6057900" cy="2107275"/>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099786" cy="2121845"/>
                    </a:xfrm>
                    <a:prstGeom prst="rect">
                      <a:avLst/>
                    </a:prstGeom>
                  </pic:spPr>
                </pic:pic>
              </a:graphicData>
            </a:graphic>
          </wp:inline>
        </w:drawing>
      </w:r>
    </w:p>
    <w:p w:rsidR="009B49C0" w:rsidRDefault="009B49C0" w:rsidP="009B49C0">
      <w:pPr>
        <w:pStyle w:val="ListParagraph"/>
        <w:numPr>
          <w:ilvl w:val="0"/>
          <w:numId w:val="25"/>
        </w:numPr>
        <w:spacing w:line="360" w:lineRule="auto"/>
        <w:rPr>
          <w:rFonts w:ascii="Times New Roman" w:hAnsi="Times New Roman" w:cs="Times New Roman"/>
          <w:b/>
          <w:sz w:val="30"/>
          <w:szCs w:val="30"/>
        </w:rPr>
      </w:pPr>
      <w:r>
        <w:rPr>
          <w:rFonts w:ascii="Times New Roman" w:hAnsi="Times New Roman" w:cs="Times New Roman"/>
          <w:sz w:val="30"/>
          <w:szCs w:val="30"/>
        </w:rPr>
        <w:t xml:space="preserve">Set up các key, default value của các remote config trong </w:t>
      </w:r>
      <w:r w:rsidRPr="009B49C0">
        <w:rPr>
          <w:rFonts w:ascii="Times New Roman" w:hAnsi="Times New Roman" w:cs="Times New Roman"/>
          <w:b/>
          <w:sz w:val="30"/>
          <w:szCs w:val="30"/>
        </w:rPr>
        <w:t>FirebaseRemoteConfigManager.cs</w:t>
      </w:r>
    </w:p>
    <w:p w:rsidR="009B49C0" w:rsidRPr="009B49C0" w:rsidRDefault="009B49C0" w:rsidP="009B49C0">
      <w:pPr>
        <w:pStyle w:val="ListParagraph"/>
        <w:numPr>
          <w:ilvl w:val="0"/>
          <w:numId w:val="25"/>
        </w:numPr>
        <w:spacing w:line="360" w:lineRule="auto"/>
        <w:rPr>
          <w:rFonts w:ascii="Times New Roman" w:hAnsi="Times New Roman" w:cs="Times New Roman"/>
          <w:b/>
          <w:sz w:val="30"/>
          <w:szCs w:val="30"/>
        </w:rPr>
      </w:pPr>
      <w:r>
        <w:rPr>
          <w:rFonts w:ascii="Times New Roman" w:hAnsi="Times New Roman" w:cs="Times New Roman"/>
          <w:sz w:val="30"/>
          <w:szCs w:val="30"/>
        </w:rPr>
        <w:t xml:space="preserve">Gọi lấy ra giá trị remote config thông qua: </w:t>
      </w:r>
      <w:r w:rsidRPr="009B49C0">
        <w:rPr>
          <w:rFonts w:ascii="Times New Roman" w:hAnsi="Times New Roman" w:cs="Times New Roman"/>
          <w:b/>
          <w:sz w:val="30"/>
          <w:szCs w:val="30"/>
        </w:rPr>
        <w:t>FirebaseManager</w:t>
      </w:r>
      <w:r>
        <w:rPr>
          <w:rFonts w:ascii="Times New Roman" w:hAnsi="Times New Roman" w:cs="Times New Roman"/>
          <w:sz w:val="30"/>
          <w:szCs w:val="30"/>
        </w:rPr>
        <w:t>. Ví dụ:</w:t>
      </w:r>
    </w:p>
    <w:p w:rsidR="009B49C0" w:rsidRPr="0024015E" w:rsidRDefault="009B49C0" w:rsidP="00F729EB">
      <w:pPr>
        <w:spacing w:line="360" w:lineRule="auto"/>
        <w:ind w:left="720"/>
        <w:rPr>
          <w:rFonts w:ascii="Times New Roman" w:hAnsi="Times New Roman" w:cs="Times New Roman"/>
          <w:i/>
          <w:sz w:val="30"/>
          <w:szCs w:val="30"/>
        </w:rPr>
      </w:pPr>
      <w:r w:rsidRPr="0024015E">
        <w:rPr>
          <w:rFonts w:ascii="Times New Roman" w:hAnsi="Times New Roman" w:cs="Times New Roman"/>
          <w:i/>
          <w:sz w:val="30"/>
          <w:szCs w:val="30"/>
        </w:rPr>
        <w:t>FirebaseManager.GetConfigValue(Keys.ConfigIntersStartLevel</w:t>
      </w:r>
      <w:proofErr w:type="gramStart"/>
      <w:r w:rsidRPr="0024015E">
        <w:rPr>
          <w:rFonts w:ascii="Times New Roman" w:hAnsi="Times New Roman" w:cs="Times New Roman"/>
          <w:i/>
          <w:sz w:val="30"/>
          <w:szCs w:val="30"/>
        </w:rPr>
        <w:t>).LongValue</w:t>
      </w:r>
      <w:proofErr w:type="gramEnd"/>
    </w:p>
    <w:p w:rsidR="009A5509" w:rsidRPr="00F729EB" w:rsidRDefault="009A5509" w:rsidP="005F7953">
      <w:pPr>
        <w:pStyle w:val="ListParagraph"/>
        <w:numPr>
          <w:ilvl w:val="0"/>
          <w:numId w:val="24"/>
        </w:numPr>
        <w:spacing w:line="360" w:lineRule="auto"/>
        <w:outlineLvl w:val="0"/>
        <w:rPr>
          <w:rFonts w:ascii="Times New Roman" w:hAnsi="Times New Roman" w:cs="Times New Roman"/>
          <w:b/>
          <w:sz w:val="36"/>
          <w:szCs w:val="30"/>
        </w:rPr>
      </w:pPr>
      <w:r w:rsidRPr="00F729EB">
        <w:rPr>
          <w:rFonts w:ascii="Times New Roman" w:hAnsi="Times New Roman" w:cs="Times New Roman"/>
          <w:b/>
          <w:sz w:val="36"/>
          <w:szCs w:val="30"/>
        </w:rPr>
        <w:lastRenderedPageBreak/>
        <w:t>Sử dụng App Tracking Transparency</w:t>
      </w:r>
    </w:p>
    <w:p w:rsidR="002F1E9E" w:rsidRDefault="002F1E9E" w:rsidP="002F1E9E">
      <w:pPr>
        <w:pStyle w:val="ListParagraph"/>
        <w:numPr>
          <w:ilvl w:val="0"/>
          <w:numId w:val="25"/>
        </w:numPr>
        <w:spacing w:line="360" w:lineRule="auto"/>
        <w:rPr>
          <w:rFonts w:ascii="Times New Roman" w:hAnsi="Times New Roman" w:cs="Times New Roman"/>
          <w:b/>
          <w:sz w:val="30"/>
          <w:szCs w:val="30"/>
        </w:rPr>
      </w:pPr>
      <w:r>
        <w:rPr>
          <w:rFonts w:ascii="Times New Roman" w:hAnsi="Times New Roman" w:cs="Times New Roman"/>
          <w:b/>
          <w:sz w:val="30"/>
          <w:szCs w:val="30"/>
        </w:rPr>
        <w:t xml:space="preserve"> </w:t>
      </w:r>
      <w:r>
        <w:rPr>
          <w:rFonts w:ascii="Times New Roman" w:hAnsi="Times New Roman" w:cs="Times New Roman"/>
          <w:sz w:val="30"/>
          <w:szCs w:val="30"/>
        </w:rPr>
        <w:t xml:space="preserve">Tick </w:t>
      </w:r>
      <w:r w:rsidRPr="002F1E9E">
        <w:rPr>
          <w:rFonts w:ascii="Times New Roman" w:hAnsi="Times New Roman" w:cs="Times New Roman"/>
          <w:sz w:val="30"/>
          <w:szCs w:val="30"/>
        </w:rPr>
        <w:t xml:space="preserve">vào </w:t>
      </w:r>
      <w:r w:rsidRPr="002F1E9E">
        <w:rPr>
          <w:rFonts w:ascii="Times New Roman" w:hAnsi="Times New Roman" w:cs="Times New Roman"/>
          <w:b/>
          <w:sz w:val="30"/>
          <w:szCs w:val="30"/>
        </w:rPr>
        <w:t xml:space="preserve">Init </w:t>
      </w:r>
      <w:r>
        <w:rPr>
          <w:rFonts w:ascii="Times New Roman" w:hAnsi="Times New Roman" w:cs="Times New Roman"/>
          <w:b/>
          <w:sz w:val="30"/>
          <w:szCs w:val="30"/>
        </w:rPr>
        <w:t xml:space="preserve">App Tracking Transparency </w:t>
      </w:r>
      <w:r>
        <w:rPr>
          <w:rFonts w:ascii="Times New Roman" w:hAnsi="Times New Roman" w:cs="Times New Roman"/>
          <w:sz w:val="30"/>
          <w:szCs w:val="30"/>
        </w:rPr>
        <w:t xml:space="preserve">trong </w:t>
      </w:r>
      <w:r w:rsidRPr="002F1E9E">
        <w:rPr>
          <w:rFonts w:ascii="Times New Roman" w:hAnsi="Times New Roman" w:cs="Times New Roman"/>
          <w:b/>
          <w:sz w:val="30"/>
          <w:szCs w:val="30"/>
        </w:rPr>
        <w:t>SDK Auto Initializer</w:t>
      </w:r>
    </w:p>
    <w:p w:rsidR="002F1E9E" w:rsidRDefault="002F1E9E" w:rsidP="002F1E9E">
      <w:pPr>
        <w:pStyle w:val="ListParagraph"/>
        <w:spacing w:line="360" w:lineRule="auto"/>
        <w:ind w:left="450"/>
        <w:rPr>
          <w:rFonts w:ascii="Times New Roman" w:hAnsi="Times New Roman" w:cs="Times New Roman"/>
          <w:b/>
          <w:sz w:val="30"/>
          <w:szCs w:val="30"/>
        </w:rPr>
      </w:pPr>
      <w:r>
        <w:rPr>
          <w:noProof/>
        </w:rPr>
        <w:drawing>
          <wp:inline distT="0" distB="0" distL="0" distR="0" wp14:anchorId="2157090D" wp14:editId="23030979">
            <wp:extent cx="5953125" cy="332121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78065" cy="3335131"/>
                    </a:xfrm>
                    <a:prstGeom prst="rect">
                      <a:avLst/>
                    </a:prstGeom>
                  </pic:spPr>
                </pic:pic>
              </a:graphicData>
            </a:graphic>
          </wp:inline>
        </w:drawing>
      </w:r>
    </w:p>
    <w:p w:rsidR="00F729EB" w:rsidRDefault="00F729EB" w:rsidP="002F1E9E">
      <w:pPr>
        <w:pStyle w:val="ListParagraph"/>
        <w:spacing w:line="360" w:lineRule="auto"/>
        <w:ind w:left="450"/>
        <w:rPr>
          <w:rFonts w:ascii="Times New Roman" w:hAnsi="Times New Roman" w:cs="Times New Roman"/>
          <w:b/>
          <w:sz w:val="30"/>
          <w:szCs w:val="30"/>
        </w:rPr>
      </w:pPr>
    </w:p>
    <w:p w:rsidR="009B49C0" w:rsidRPr="00640583" w:rsidRDefault="009B49C0" w:rsidP="009B49C0">
      <w:pPr>
        <w:pStyle w:val="ListParagraph"/>
        <w:numPr>
          <w:ilvl w:val="0"/>
          <w:numId w:val="25"/>
        </w:numPr>
        <w:spacing w:line="360" w:lineRule="auto"/>
        <w:rPr>
          <w:rFonts w:ascii="Times New Roman" w:hAnsi="Times New Roman" w:cs="Times New Roman"/>
          <w:b/>
          <w:sz w:val="30"/>
          <w:szCs w:val="30"/>
        </w:rPr>
      </w:pPr>
      <w:r>
        <w:rPr>
          <w:rFonts w:ascii="Times New Roman" w:hAnsi="Times New Roman" w:cs="Times New Roman"/>
          <w:sz w:val="30"/>
          <w:szCs w:val="30"/>
        </w:rPr>
        <w:t>Sử dụng: đã có code tự động hết. ATT chỉ hoạt động trên platform IOS</w:t>
      </w:r>
    </w:p>
    <w:p w:rsidR="00640583" w:rsidRPr="00640583" w:rsidRDefault="00640583" w:rsidP="00640583">
      <w:pPr>
        <w:pStyle w:val="ListParagraph"/>
        <w:spacing w:line="360" w:lineRule="auto"/>
        <w:ind w:left="1080"/>
        <w:rPr>
          <w:rFonts w:ascii="Times New Roman" w:hAnsi="Times New Roman" w:cs="Times New Roman"/>
          <w:b/>
          <w:sz w:val="30"/>
          <w:szCs w:val="30"/>
        </w:rPr>
      </w:pPr>
    </w:p>
    <w:p w:rsidR="00527130" w:rsidRDefault="00527130">
      <w:pPr>
        <w:rPr>
          <w:rFonts w:ascii="Times New Roman" w:hAnsi="Times New Roman" w:cs="Times New Roman"/>
          <w:b/>
          <w:sz w:val="36"/>
          <w:szCs w:val="30"/>
        </w:rPr>
      </w:pPr>
      <w:r>
        <w:rPr>
          <w:rFonts w:ascii="Times New Roman" w:hAnsi="Times New Roman" w:cs="Times New Roman"/>
          <w:b/>
          <w:sz w:val="36"/>
          <w:szCs w:val="30"/>
        </w:rPr>
        <w:br w:type="page"/>
      </w:r>
    </w:p>
    <w:p w:rsidR="00640583" w:rsidRDefault="00640583" w:rsidP="005F7953">
      <w:pPr>
        <w:pStyle w:val="ListParagraph"/>
        <w:numPr>
          <w:ilvl w:val="0"/>
          <w:numId w:val="24"/>
        </w:numPr>
        <w:spacing w:line="360" w:lineRule="auto"/>
        <w:outlineLvl w:val="0"/>
        <w:rPr>
          <w:rFonts w:ascii="Times New Roman" w:hAnsi="Times New Roman" w:cs="Times New Roman"/>
          <w:b/>
          <w:sz w:val="36"/>
          <w:szCs w:val="30"/>
        </w:rPr>
      </w:pPr>
      <w:r w:rsidRPr="00640583">
        <w:rPr>
          <w:rFonts w:ascii="Times New Roman" w:hAnsi="Times New Roman" w:cs="Times New Roman"/>
          <w:b/>
          <w:sz w:val="36"/>
          <w:szCs w:val="30"/>
        </w:rPr>
        <w:lastRenderedPageBreak/>
        <w:t>Sử dụng Adjust</w:t>
      </w:r>
    </w:p>
    <w:p w:rsidR="00640583" w:rsidRDefault="00527130" w:rsidP="00372E8C">
      <w:pPr>
        <w:pStyle w:val="ListParagraph"/>
        <w:numPr>
          <w:ilvl w:val="0"/>
          <w:numId w:val="25"/>
        </w:numPr>
        <w:spacing w:line="360" w:lineRule="auto"/>
        <w:rPr>
          <w:rFonts w:ascii="Times New Roman" w:hAnsi="Times New Roman" w:cs="Times New Roman"/>
          <w:b/>
          <w:sz w:val="36"/>
          <w:szCs w:val="30"/>
        </w:rPr>
      </w:pPr>
      <w:r>
        <w:rPr>
          <w:rFonts w:ascii="Times New Roman" w:hAnsi="Times New Roman" w:cs="Times New Roman"/>
          <w:sz w:val="36"/>
          <w:szCs w:val="30"/>
        </w:rPr>
        <w:t xml:space="preserve">Kéo prefab </w:t>
      </w:r>
      <w:r w:rsidRPr="00527130">
        <w:rPr>
          <w:rFonts w:ascii="Times New Roman" w:hAnsi="Times New Roman" w:cs="Times New Roman"/>
          <w:b/>
          <w:sz w:val="36"/>
          <w:szCs w:val="30"/>
        </w:rPr>
        <w:t>Adjust.prefab</w:t>
      </w:r>
      <w:r>
        <w:rPr>
          <w:rFonts w:ascii="Times New Roman" w:hAnsi="Times New Roman" w:cs="Times New Roman"/>
          <w:sz w:val="36"/>
          <w:szCs w:val="30"/>
        </w:rPr>
        <w:t xml:space="preserve"> vào Scene </w:t>
      </w:r>
      <w:r>
        <w:rPr>
          <w:rFonts w:ascii="Times New Roman" w:hAnsi="Times New Roman" w:cs="Times New Roman"/>
          <w:b/>
          <w:sz w:val="36"/>
          <w:szCs w:val="30"/>
        </w:rPr>
        <w:t>Prel</w:t>
      </w:r>
      <w:r w:rsidRPr="00527130">
        <w:rPr>
          <w:rFonts w:ascii="Times New Roman" w:hAnsi="Times New Roman" w:cs="Times New Roman"/>
          <w:b/>
          <w:sz w:val="36"/>
          <w:szCs w:val="30"/>
        </w:rPr>
        <w:t>oad</w:t>
      </w:r>
    </w:p>
    <w:p w:rsidR="00372E8C" w:rsidRPr="001629C0" w:rsidRDefault="00372E8C" w:rsidP="001629C0">
      <w:pPr>
        <w:pStyle w:val="ListParagraph"/>
        <w:spacing w:line="360" w:lineRule="auto"/>
        <w:ind w:left="810"/>
        <w:rPr>
          <w:rFonts w:ascii="Times New Roman" w:hAnsi="Times New Roman" w:cs="Times New Roman"/>
          <w:b/>
          <w:sz w:val="36"/>
          <w:szCs w:val="30"/>
        </w:rPr>
      </w:pPr>
      <w:r>
        <w:rPr>
          <w:noProof/>
        </w:rPr>
        <w:drawing>
          <wp:inline distT="0" distB="0" distL="0" distR="0" wp14:anchorId="43D6B7DD" wp14:editId="1304D104">
            <wp:extent cx="5419725" cy="18478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19725" cy="1847850"/>
                    </a:xfrm>
                    <a:prstGeom prst="rect">
                      <a:avLst/>
                    </a:prstGeom>
                  </pic:spPr>
                </pic:pic>
              </a:graphicData>
            </a:graphic>
          </wp:inline>
        </w:drawing>
      </w:r>
    </w:p>
    <w:p w:rsidR="00372E8C" w:rsidRDefault="00372E8C" w:rsidP="00372E8C">
      <w:pPr>
        <w:pStyle w:val="ListParagraph"/>
        <w:spacing w:line="360" w:lineRule="auto"/>
        <w:ind w:left="1440"/>
        <w:rPr>
          <w:rFonts w:ascii="Times New Roman" w:hAnsi="Times New Roman" w:cs="Times New Roman"/>
          <w:b/>
          <w:sz w:val="36"/>
          <w:szCs w:val="30"/>
        </w:rPr>
      </w:pPr>
      <w:r>
        <w:rPr>
          <w:noProof/>
        </w:rPr>
        <w:drawing>
          <wp:inline distT="0" distB="0" distL="0" distR="0" wp14:anchorId="29860243" wp14:editId="39617508">
            <wp:extent cx="4457700" cy="36099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457700" cy="3609975"/>
                    </a:xfrm>
                    <a:prstGeom prst="rect">
                      <a:avLst/>
                    </a:prstGeom>
                  </pic:spPr>
                </pic:pic>
              </a:graphicData>
            </a:graphic>
          </wp:inline>
        </w:drawing>
      </w:r>
    </w:p>
    <w:p w:rsidR="00372E8C" w:rsidRPr="009B49C0" w:rsidRDefault="00372E8C" w:rsidP="00372E8C">
      <w:pPr>
        <w:pStyle w:val="ListParagraph"/>
        <w:numPr>
          <w:ilvl w:val="0"/>
          <w:numId w:val="25"/>
        </w:numPr>
        <w:spacing w:line="360" w:lineRule="auto"/>
        <w:rPr>
          <w:rFonts w:ascii="Times New Roman" w:hAnsi="Times New Roman" w:cs="Times New Roman"/>
          <w:b/>
          <w:sz w:val="30"/>
          <w:szCs w:val="30"/>
        </w:rPr>
      </w:pPr>
      <w:r>
        <w:rPr>
          <w:rFonts w:ascii="Times New Roman" w:hAnsi="Times New Roman" w:cs="Times New Roman"/>
          <w:sz w:val="30"/>
          <w:szCs w:val="30"/>
        </w:rPr>
        <w:t xml:space="preserve">Gọi trong </w:t>
      </w:r>
      <w:r>
        <w:rPr>
          <w:rFonts w:ascii="Times New Roman" w:hAnsi="Times New Roman" w:cs="Times New Roman"/>
          <w:b/>
          <w:sz w:val="30"/>
          <w:szCs w:val="30"/>
        </w:rPr>
        <w:t>AdjustManager</w:t>
      </w:r>
      <w:r w:rsidRPr="009B49C0">
        <w:rPr>
          <w:rFonts w:ascii="Times New Roman" w:hAnsi="Times New Roman" w:cs="Times New Roman"/>
          <w:b/>
          <w:sz w:val="30"/>
          <w:szCs w:val="30"/>
        </w:rPr>
        <w:t>.cs</w:t>
      </w:r>
      <w:r>
        <w:rPr>
          <w:rFonts w:ascii="Times New Roman" w:hAnsi="Times New Roman" w:cs="Times New Roman"/>
          <w:sz w:val="30"/>
          <w:szCs w:val="30"/>
        </w:rPr>
        <w:t xml:space="preserve"> các hàm log tương ứng</w:t>
      </w:r>
    </w:p>
    <w:p w:rsidR="001629C0" w:rsidRPr="001629C0" w:rsidRDefault="00372E8C" w:rsidP="001629C0">
      <w:pPr>
        <w:pStyle w:val="ListParagraph"/>
        <w:numPr>
          <w:ilvl w:val="0"/>
          <w:numId w:val="25"/>
        </w:numPr>
        <w:spacing w:line="360" w:lineRule="auto"/>
        <w:rPr>
          <w:rFonts w:ascii="Times New Roman" w:hAnsi="Times New Roman" w:cs="Times New Roman"/>
          <w:b/>
          <w:sz w:val="30"/>
          <w:szCs w:val="30"/>
        </w:rPr>
      </w:pPr>
      <w:r>
        <w:rPr>
          <w:rFonts w:ascii="Times New Roman" w:hAnsi="Times New Roman" w:cs="Times New Roman"/>
          <w:sz w:val="30"/>
          <w:szCs w:val="30"/>
        </w:rPr>
        <w:t>Các log về phần Ads đã khá đầy đủ, coder không phải thêm gì nữa. Tuỳ vào từng game sẽ có thêm các log liên quan đến game play như Log level, Log currency, … tuỳ vào từng game, coder sẽ phải thêm vào sau</w:t>
      </w:r>
      <w:r w:rsidR="001629C0">
        <w:rPr>
          <w:rFonts w:ascii="Times New Roman" w:hAnsi="Times New Roman" w:cs="Times New Roman"/>
          <w:sz w:val="30"/>
          <w:szCs w:val="30"/>
        </w:rPr>
        <w:t xml:space="preserve"> (Log tương tự </w:t>
      </w:r>
      <w:r w:rsidR="001629C0" w:rsidRPr="001629C0">
        <w:rPr>
          <w:rFonts w:ascii="Times New Roman" w:hAnsi="Times New Roman" w:cs="Times New Roman"/>
          <w:b/>
          <w:sz w:val="30"/>
          <w:szCs w:val="30"/>
        </w:rPr>
        <w:t>Appsflyer</w:t>
      </w:r>
      <w:r w:rsidR="001629C0">
        <w:rPr>
          <w:rFonts w:ascii="Times New Roman" w:hAnsi="Times New Roman" w:cs="Times New Roman"/>
          <w:sz w:val="30"/>
          <w:szCs w:val="30"/>
        </w:rPr>
        <w:t>)</w:t>
      </w:r>
    </w:p>
    <w:p w:rsidR="00372E8C" w:rsidRPr="00372E8C" w:rsidRDefault="00372E8C" w:rsidP="00372E8C">
      <w:pPr>
        <w:pStyle w:val="ListParagraph"/>
        <w:numPr>
          <w:ilvl w:val="0"/>
          <w:numId w:val="25"/>
        </w:numPr>
        <w:spacing w:line="360" w:lineRule="auto"/>
        <w:rPr>
          <w:rFonts w:ascii="Times New Roman" w:hAnsi="Times New Roman" w:cs="Times New Roman"/>
          <w:b/>
          <w:sz w:val="34"/>
          <w:szCs w:val="34"/>
        </w:rPr>
      </w:pPr>
      <w:r w:rsidRPr="00372E8C">
        <w:rPr>
          <w:rFonts w:ascii="Times New Roman" w:hAnsi="Times New Roman" w:cs="Times New Roman"/>
          <w:sz w:val="34"/>
          <w:szCs w:val="34"/>
        </w:rPr>
        <w:lastRenderedPageBreak/>
        <w:t>Tiến hành set up Adjust:</w:t>
      </w:r>
    </w:p>
    <w:p w:rsidR="00372E8C" w:rsidRPr="00372E8C" w:rsidRDefault="00372E8C" w:rsidP="00372E8C">
      <w:pPr>
        <w:pStyle w:val="ListParagraph"/>
        <w:numPr>
          <w:ilvl w:val="0"/>
          <w:numId w:val="26"/>
        </w:numPr>
        <w:spacing w:line="360" w:lineRule="auto"/>
        <w:rPr>
          <w:rFonts w:ascii="Times New Roman" w:hAnsi="Times New Roman" w:cs="Times New Roman"/>
          <w:b/>
          <w:sz w:val="34"/>
          <w:szCs w:val="34"/>
        </w:rPr>
      </w:pPr>
      <w:r w:rsidRPr="00372E8C">
        <w:rPr>
          <w:rFonts w:ascii="Times New Roman" w:hAnsi="Times New Roman" w:cs="Times New Roman"/>
          <w:sz w:val="34"/>
          <w:szCs w:val="34"/>
        </w:rPr>
        <w:t xml:space="preserve">Bỏ tick: </w:t>
      </w:r>
      <w:r w:rsidRPr="00372E8C">
        <w:rPr>
          <w:rFonts w:ascii="Times New Roman" w:hAnsi="Times New Roman" w:cs="Times New Roman"/>
          <w:b/>
          <w:sz w:val="34"/>
          <w:szCs w:val="34"/>
        </w:rPr>
        <w:t>START SDK MANUALLY</w:t>
      </w:r>
    </w:p>
    <w:p w:rsidR="00372E8C" w:rsidRPr="00372E8C" w:rsidRDefault="00372E8C" w:rsidP="00372E8C">
      <w:pPr>
        <w:pStyle w:val="ListParagraph"/>
        <w:numPr>
          <w:ilvl w:val="0"/>
          <w:numId w:val="26"/>
        </w:numPr>
        <w:spacing w:line="360" w:lineRule="auto"/>
        <w:rPr>
          <w:rFonts w:ascii="Times New Roman" w:hAnsi="Times New Roman" w:cs="Times New Roman"/>
          <w:b/>
          <w:sz w:val="34"/>
          <w:szCs w:val="34"/>
        </w:rPr>
      </w:pPr>
      <w:r w:rsidRPr="00372E8C">
        <w:rPr>
          <w:rFonts w:ascii="Times New Roman" w:hAnsi="Times New Roman" w:cs="Times New Roman"/>
          <w:sz w:val="34"/>
          <w:szCs w:val="34"/>
        </w:rPr>
        <w:t xml:space="preserve">Điền </w:t>
      </w:r>
      <w:r w:rsidRPr="00372E8C">
        <w:rPr>
          <w:rFonts w:ascii="Times New Roman" w:hAnsi="Times New Roman" w:cs="Times New Roman"/>
          <w:b/>
          <w:sz w:val="34"/>
          <w:szCs w:val="34"/>
        </w:rPr>
        <w:t>App Token</w:t>
      </w:r>
    </w:p>
    <w:p w:rsidR="00372E8C" w:rsidRPr="00372E8C" w:rsidRDefault="00372E8C" w:rsidP="00372E8C">
      <w:pPr>
        <w:pStyle w:val="ListParagraph"/>
        <w:numPr>
          <w:ilvl w:val="0"/>
          <w:numId w:val="26"/>
        </w:numPr>
        <w:spacing w:line="360" w:lineRule="auto"/>
        <w:rPr>
          <w:rFonts w:ascii="Times New Roman" w:hAnsi="Times New Roman" w:cs="Times New Roman"/>
          <w:b/>
          <w:sz w:val="34"/>
          <w:szCs w:val="34"/>
        </w:rPr>
      </w:pPr>
      <w:r w:rsidRPr="00372E8C">
        <w:rPr>
          <w:rFonts w:ascii="Times New Roman" w:hAnsi="Times New Roman" w:cs="Times New Roman"/>
          <w:sz w:val="34"/>
          <w:szCs w:val="34"/>
        </w:rPr>
        <w:t xml:space="preserve">Enviroment: chọn </w:t>
      </w:r>
      <w:r w:rsidRPr="00372E8C">
        <w:rPr>
          <w:rFonts w:ascii="Times New Roman" w:hAnsi="Times New Roman" w:cs="Times New Roman"/>
          <w:b/>
          <w:sz w:val="34"/>
          <w:szCs w:val="34"/>
        </w:rPr>
        <w:t>Sandbox</w:t>
      </w:r>
      <w:r w:rsidRPr="00372E8C">
        <w:rPr>
          <w:rFonts w:ascii="Times New Roman" w:hAnsi="Times New Roman" w:cs="Times New Roman"/>
          <w:sz w:val="34"/>
          <w:szCs w:val="34"/>
        </w:rPr>
        <w:t xml:space="preserve"> nếu là </w:t>
      </w:r>
      <w:r w:rsidRPr="00372E8C">
        <w:rPr>
          <w:rFonts w:ascii="Times New Roman" w:hAnsi="Times New Roman" w:cs="Times New Roman"/>
          <w:b/>
          <w:sz w:val="34"/>
          <w:szCs w:val="34"/>
        </w:rPr>
        <w:t>TEST</w:t>
      </w:r>
      <w:r w:rsidRPr="00372E8C">
        <w:rPr>
          <w:rFonts w:ascii="Times New Roman" w:hAnsi="Times New Roman" w:cs="Times New Roman"/>
          <w:sz w:val="34"/>
          <w:szCs w:val="34"/>
        </w:rPr>
        <w:t xml:space="preserve">, chọn </w:t>
      </w:r>
      <w:r w:rsidRPr="00372E8C">
        <w:rPr>
          <w:rFonts w:ascii="Times New Roman" w:hAnsi="Times New Roman" w:cs="Times New Roman"/>
          <w:b/>
          <w:sz w:val="34"/>
          <w:szCs w:val="34"/>
        </w:rPr>
        <w:t>Production</w:t>
      </w:r>
      <w:r w:rsidRPr="00372E8C">
        <w:rPr>
          <w:rFonts w:ascii="Times New Roman" w:hAnsi="Times New Roman" w:cs="Times New Roman"/>
          <w:sz w:val="34"/>
          <w:szCs w:val="34"/>
        </w:rPr>
        <w:t xml:space="preserve"> nếu là bản </w:t>
      </w:r>
      <w:r w:rsidRPr="00372E8C">
        <w:rPr>
          <w:rFonts w:ascii="Times New Roman" w:hAnsi="Times New Roman" w:cs="Times New Roman"/>
          <w:b/>
          <w:sz w:val="34"/>
          <w:szCs w:val="34"/>
        </w:rPr>
        <w:t>RELEASE</w:t>
      </w:r>
    </w:p>
    <w:p w:rsidR="00372E8C" w:rsidRPr="00372E8C" w:rsidRDefault="00372E8C" w:rsidP="00372E8C">
      <w:pPr>
        <w:pStyle w:val="ListParagraph"/>
        <w:numPr>
          <w:ilvl w:val="0"/>
          <w:numId w:val="26"/>
        </w:numPr>
        <w:spacing w:line="360" w:lineRule="auto"/>
        <w:rPr>
          <w:rFonts w:ascii="Times New Roman" w:hAnsi="Times New Roman" w:cs="Times New Roman"/>
          <w:b/>
          <w:sz w:val="34"/>
          <w:szCs w:val="34"/>
        </w:rPr>
      </w:pPr>
      <w:r w:rsidRPr="00372E8C">
        <w:rPr>
          <w:rFonts w:ascii="Times New Roman" w:hAnsi="Times New Roman" w:cs="Times New Roman"/>
          <w:sz w:val="34"/>
          <w:szCs w:val="34"/>
        </w:rPr>
        <w:t>Các set up làm như hình, nếu lấn cấn liên hệ Leader</w:t>
      </w:r>
    </w:p>
    <w:p w:rsidR="00372E8C" w:rsidRDefault="00372E8C" w:rsidP="00372E8C">
      <w:pPr>
        <w:pStyle w:val="ListParagraph"/>
        <w:spacing w:line="360" w:lineRule="auto"/>
        <w:ind w:left="900"/>
        <w:rPr>
          <w:rFonts w:ascii="Times New Roman" w:hAnsi="Times New Roman" w:cs="Times New Roman"/>
          <w:b/>
          <w:sz w:val="36"/>
          <w:szCs w:val="30"/>
        </w:rPr>
      </w:pPr>
      <w:r>
        <w:rPr>
          <w:noProof/>
        </w:rPr>
        <w:drawing>
          <wp:inline distT="0" distB="0" distL="0" distR="0" wp14:anchorId="64A4662D" wp14:editId="210E0FBC">
            <wp:extent cx="5519969" cy="5924550"/>
            <wp:effectExtent l="0" t="0" r="508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58527" cy="5965934"/>
                    </a:xfrm>
                    <a:prstGeom prst="rect">
                      <a:avLst/>
                    </a:prstGeom>
                  </pic:spPr>
                </pic:pic>
              </a:graphicData>
            </a:graphic>
          </wp:inline>
        </w:drawing>
      </w:r>
      <w:r>
        <w:rPr>
          <w:rFonts w:ascii="Times New Roman" w:hAnsi="Times New Roman" w:cs="Times New Roman"/>
          <w:b/>
          <w:sz w:val="36"/>
          <w:szCs w:val="30"/>
        </w:rPr>
        <w:br w:type="page"/>
      </w:r>
    </w:p>
    <w:p w:rsidR="00640583" w:rsidRPr="00640583" w:rsidRDefault="00640583" w:rsidP="005F7953">
      <w:pPr>
        <w:pStyle w:val="ListParagraph"/>
        <w:numPr>
          <w:ilvl w:val="0"/>
          <w:numId w:val="24"/>
        </w:numPr>
        <w:spacing w:line="360" w:lineRule="auto"/>
        <w:outlineLvl w:val="0"/>
        <w:rPr>
          <w:rFonts w:ascii="Times New Roman" w:hAnsi="Times New Roman" w:cs="Times New Roman"/>
          <w:b/>
          <w:sz w:val="36"/>
          <w:szCs w:val="30"/>
        </w:rPr>
      </w:pPr>
      <w:r w:rsidRPr="00640583">
        <w:rPr>
          <w:rFonts w:ascii="Times New Roman" w:hAnsi="Times New Roman" w:cs="Times New Roman"/>
          <w:b/>
          <w:sz w:val="36"/>
          <w:szCs w:val="30"/>
        </w:rPr>
        <w:lastRenderedPageBreak/>
        <w:t xml:space="preserve">Sử dụng </w:t>
      </w:r>
      <w:r w:rsidR="007C56BC">
        <w:rPr>
          <w:rFonts w:ascii="Times New Roman" w:hAnsi="Times New Roman" w:cs="Times New Roman"/>
          <w:b/>
          <w:sz w:val="36"/>
          <w:szCs w:val="30"/>
        </w:rPr>
        <w:t>Notification</w:t>
      </w:r>
    </w:p>
    <w:p w:rsidR="00640583" w:rsidRPr="007C56BC" w:rsidRDefault="007C56BC" w:rsidP="007C56BC">
      <w:pPr>
        <w:pStyle w:val="ListParagraph"/>
        <w:numPr>
          <w:ilvl w:val="0"/>
          <w:numId w:val="25"/>
        </w:numPr>
        <w:spacing w:line="360" w:lineRule="auto"/>
        <w:rPr>
          <w:rFonts w:ascii="Times New Roman" w:hAnsi="Times New Roman" w:cs="Times New Roman"/>
          <w:b/>
          <w:sz w:val="30"/>
          <w:szCs w:val="30"/>
        </w:rPr>
      </w:pPr>
      <w:r>
        <w:rPr>
          <w:rFonts w:ascii="Times New Roman" w:hAnsi="Times New Roman" w:cs="Times New Roman"/>
          <w:sz w:val="30"/>
          <w:szCs w:val="30"/>
        </w:rPr>
        <w:t xml:space="preserve">Vào </w:t>
      </w:r>
      <w:r w:rsidRPr="007C56BC">
        <w:t xml:space="preserve"> </w:t>
      </w:r>
      <w:r w:rsidRPr="007C56BC">
        <w:rPr>
          <w:rFonts w:ascii="Times New Roman" w:hAnsi="Times New Roman" w:cs="Times New Roman"/>
          <w:b/>
          <w:sz w:val="30"/>
          <w:szCs w:val="30"/>
        </w:rPr>
        <w:t>Edit</w:t>
      </w:r>
      <w:r>
        <w:rPr>
          <w:rFonts w:ascii="Times New Roman" w:hAnsi="Times New Roman" w:cs="Times New Roman"/>
          <w:sz w:val="30"/>
          <w:szCs w:val="30"/>
        </w:rPr>
        <w:t xml:space="preserve"> </w:t>
      </w:r>
      <w:r w:rsidRPr="007C56BC">
        <w:rPr>
          <w:rFonts w:ascii="Times New Roman" w:hAnsi="Times New Roman" w:cs="Times New Roman"/>
          <w:sz w:val="30"/>
          <w:szCs w:val="30"/>
        </w:rPr>
        <w:sym w:font="Wingdings" w:char="F0E0"/>
      </w:r>
      <w:r w:rsidRPr="007C56BC">
        <w:rPr>
          <w:rFonts w:ascii="Times New Roman" w:hAnsi="Times New Roman" w:cs="Times New Roman"/>
          <w:sz w:val="30"/>
          <w:szCs w:val="30"/>
        </w:rPr>
        <w:t xml:space="preserve"> </w:t>
      </w:r>
      <w:r w:rsidRPr="007C56BC">
        <w:rPr>
          <w:rFonts w:ascii="Times New Roman" w:hAnsi="Times New Roman" w:cs="Times New Roman"/>
          <w:b/>
          <w:sz w:val="30"/>
          <w:szCs w:val="30"/>
        </w:rPr>
        <w:t>Project Settings</w:t>
      </w:r>
      <w:r w:rsidRPr="007C56BC">
        <w:rPr>
          <w:rFonts w:ascii="Times New Roman" w:hAnsi="Times New Roman" w:cs="Times New Roman"/>
          <w:sz w:val="30"/>
          <w:szCs w:val="30"/>
        </w:rPr>
        <w:t xml:space="preserve"> </w:t>
      </w:r>
      <w:r w:rsidRPr="007C56BC">
        <w:rPr>
          <w:rFonts w:ascii="Times New Roman" w:hAnsi="Times New Roman" w:cs="Times New Roman"/>
          <w:sz w:val="30"/>
          <w:szCs w:val="30"/>
        </w:rPr>
        <w:sym w:font="Wingdings" w:char="F0E0"/>
      </w:r>
      <w:r>
        <w:rPr>
          <w:rFonts w:ascii="Times New Roman" w:hAnsi="Times New Roman" w:cs="Times New Roman"/>
          <w:sz w:val="30"/>
          <w:szCs w:val="30"/>
        </w:rPr>
        <w:t xml:space="preserve"> </w:t>
      </w:r>
      <w:r w:rsidRPr="007C56BC">
        <w:rPr>
          <w:rFonts w:ascii="Times New Roman" w:hAnsi="Times New Roman" w:cs="Times New Roman"/>
          <w:b/>
          <w:sz w:val="30"/>
          <w:szCs w:val="30"/>
        </w:rPr>
        <w:t>Mobile Notifications</w:t>
      </w:r>
      <w:r>
        <w:rPr>
          <w:rFonts w:ascii="Times New Roman" w:hAnsi="Times New Roman" w:cs="Times New Roman"/>
          <w:b/>
          <w:sz w:val="30"/>
          <w:szCs w:val="30"/>
        </w:rPr>
        <w:t xml:space="preserve">: </w:t>
      </w:r>
      <w:r>
        <w:rPr>
          <w:rFonts w:ascii="Times New Roman" w:hAnsi="Times New Roman" w:cs="Times New Roman"/>
          <w:sz w:val="30"/>
          <w:szCs w:val="30"/>
        </w:rPr>
        <w:t>chọn như hình, thêm icon của noti, nhớ để tên noti theo quy tắc:</w:t>
      </w:r>
    </w:p>
    <w:p w:rsidR="007C56BC" w:rsidRPr="00D82F78" w:rsidRDefault="007C56BC" w:rsidP="007C56BC">
      <w:pPr>
        <w:pStyle w:val="ListParagraph"/>
        <w:numPr>
          <w:ilvl w:val="0"/>
          <w:numId w:val="26"/>
        </w:numPr>
        <w:spacing w:line="360" w:lineRule="auto"/>
        <w:rPr>
          <w:rFonts w:ascii="Times New Roman" w:hAnsi="Times New Roman" w:cs="Times New Roman"/>
          <w:b/>
          <w:sz w:val="30"/>
          <w:szCs w:val="30"/>
        </w:rPr>
      </w:pPr>
      <w:r>
        <w:rPr>
          <w:rFonts w:ascii="Times New Roman" w:hAnsi="Times New Roman" w:cs="Times New Roman"/>
          <w:sz w:val="30"/>
          <w:szCs w:val="30"/>
        </w:rPr>
        <w:t>Icon Small: “icon_0” – kích thước ảnh 48x48 px</w:t>
      </w:r>
    </w:p>
    <w:p w:rsidR="00D82F78" w:rsidRPr="00D82F78" w:rsidRDefault="00D82F78" w:rsidP="00D82F78">
      <w:pPr>
        <w:pStyle w:val="ListParagraph"/>
        <w:numPr>
          <w:ilvl w:val="0"/>
          <w:numId w:val="26"/>
        </w:numPr>
        <w:spacing w:line="360" w:lineRule="auto"/>
        <w:rPr>
          <w:rFonts w:ascii="Times New Roman" w:hAnsi="Times New Roman" w:cs="Times New Roman"/>
          <w:b/>
          <w:sz w:val="30"/>
          <w:szCs w:val="30"/>
        </w:rPr>
      </w:pPr>
      <w:r>
        <w:rPr>
          <w:rFonts w:ascii="Times New Roman" w:hAnsi="Times New Roman" w:cs="Times New Roman"/>
          <w:sz w:val="30"/>
          <w:szCs w:val="30"/>
        </w:rPr>
        <w:t>Icon Large: “icon_1” – kích thước ảnh 192x192 px</w:t>
      </w:r>
    </w:p>
    <w:p w:rsidR="00D82F78" w:rsidRPr="00D82F78" w:rsidRDefault="00D82F78" w:rsidP="00D82F78">
      <w:pPr>
        <w:pStyle w:val="ListParagraph"/>
        <w:spacing w:line="360" w:lineRule="auto"/>
        <w:ind w:left="1620"/>
        <w:rPr>
          <w:rFonts w:ascii="Times New Roman" w:hAnsi="Times New Roman" w:cs="Times New Roman"/>
          <w:b/>
          <w:sz w:val="30"/>
          <w:szCs w:val="30"/>
        </w:rPr>
      </w:pPr>
    </w:p>
    <w:p w:rsidR="00D82F78" w:rsidRDefault="00D82F78" w:rsidP="00D82F78">
      <w:pPr>
        <w:pStyle w:val="ListParagraph"/>
        <w:spacing w:line="360" w:lineRule="auto"/>
        <w:rPr>
          <w:rFonts w:ascii="Times New Roman" w:hAnsi="Times New Roman" w:cs="Times New Roman"/>
          <w:b/>
          <w:sz w:val="30"/>
          <w:szCs w:val="30"/>
        </w:rPr>
      </w:pPr>
      <w:r>
        <w:rPr>
          <w:noProof/>
        </w:rPr>
        <w:drawing>
          <wp:inline distT="0" distB="0" distL="0" distR="0" wp14:anchorId="1B8CE1EF" wp14:editId="0E87061D">
            <wp:extent cx="6162675" cy="494215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69393" cy="4947541"/>
                    </a:xfrm>
                    <a:prstGeom prst="rect">
                      <a:avLst/>
                    </a:prstGeom>
                  </pic:spPr>
                </pic:pic>
              </a:graphicData>
            </a:graphic>
          </wp:inline>
        </w:drawing>
      </w:r>
    </w:p>
    <w:p w:rsidR="00D82F78" w:rsidRDefault="00D82F78">
      <w:pPr>
        <w:rPr>
          <w:rFonts w:ascii="Times New Roman" w:hAnsi="Times New Roman" w:cs="Times New Roman"/>
          <w:sz w:val="30"/>
          <w:szCs w:val="30"/>
        </w:rPr>
      </w:pPr>
      <w:r>
        <w:rPr>
          <w:rFonts w:ascii="Times New Roman" w:hAnsi="Times New Roman" w:cs="Times New Roman"/>
          <w:sz w:val="30"/>
          <w:szCs w:val="30"/>
        </w:rPr>
        <w:br w:type="page"/>
      </w:r>
    </w:p>
    <w:p w:rsidR="00D82F78" w:rsidRPr="00D82F78" w:rsidRDefault="00D82F78" w:rsidP="00D82F78">
      <w:pPr>
        <w:pStyle w:val="ListParagraph"/>
        <w:numPr>
          <w:ilvl w:val="0"/>
          <w:numId w:val="25"/>
        </w:numPr>
        <w:spacing w:line="360" w:lineRule="auto"/>
        <w:rPr>
          <w:rFonts w:ascii="Times New Roman" w:hAnsi="Times New Roman" w:cs="Times New Roman"/>
          <w:b/>
          <w:sz w:val="30"/>
          <w:szCs w:val="30"/>
        </w:rPr>
      </w:pPr>
      <w:r>
        <w:rPr>
          <w:rFonts w:ascii="Times New Roman" w:hAnsi="Times New Roman" w:cs="Times New Roman"/>
          <w:sz w:val="30"/>
          <w:szCs w:val="30"/>
        </w:rPr>
        <w:lastRenderedPageBreak/>
        <w:t xml:space="preserve">Vào </w:t>
      </w:r>
      <w:r w:rsidRPr="00D82F78">
        <w:rPr>
          <w:rFonts w:ascii="Times New Roman" w:hAnsi="Times New Roman" w:cs="Times New Roman"/>
          <w:b/>
          <w:sz w:val="30"/>
          <w:szCs w:val="30"/>
        </w:rPr>
        <w:t>NotificationConfig.Asset</w:t>
      </w:r>
      <w:r>
        <w:rPr>
          <w:rFonts w:ascii="Times New Roman" w:hAnsi="Times New Roman" w:cs="Times New Roman"/>
          <w:sz w:val="30"/>
          <w:szCs w:val="30"/>
        </w:rPr>
        <w:t xml:space="preserve"> để thêm các thông tin của Noti như mẫu:</w:t>
      </w:r>
    </w:p>
    <w:p w:rsidR="00D82F78" w:rsidRPr="0024015E" w:rsidRDefault="00D82F78" w:rsidP="00D82F78">
      <w:pPr>
        <w:pStyle w:val="ListParagraph"/>
        <w:spacing w:line="360" w:lineRule="auto"/>
        <w:rPr>
          <w:rFonts w:ascii="Times New Roman" w:hAnsi="Times New Roman" w:cs="Times New Roman"/>
          <w:b/>
          <w:sz w:val="30"/>
          <w:szCs w:val="30"/>
        </w:rPr>
      </w:pPr>
      <w:r>
        <w:rPr>
          <w:noProof/>
        </w:rPr>
        <w:drawing>
          <wp:inline distT="0" distB="0" distL="0" distR="0" wp14:anchorId="44094F0F" wp14:editId="472C412B">
            <wp:extent cx="6162675" cy="3009259"/>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82341" cy="3018862"/>
                    </a:xfrm>
                    <a:prstGeom prst="rect">
                      <a:avLst/>
                    </a:prstGeom>
                  </pic:spPr>
                </pic:pic>
              </a:graphicData>
            </a:graphic>
          </wp:inline>
        </w:drawing>
      </w:r>
    </w:p>
    <w:p w:rsidR="00D82F78" w:rsidRPr="0024015E" w:rsidRDefault="00D82F78" w:rsidP="00D82F78">
      <w:pPr>
        <w:pStyle w:val="ListParagraph"/>
        <w:spacing w:line="360" w:lineRule="auto"/>
        <w:ind w:left="1620"/>
        <w:rPr>
          <w:rFonts w:ascii="Times New Roman" w:hAnsi="Times New Roman" w:cs="Times New Roman"/>
          <w:b/>
          <w:sz w:val="30"/>
          <w:szCs w:val="30"/>
        </w:rPr>
      </w:pPr>
    </w:p>
    <w:p w:rsidR="00640583" w:rsidRDefault="00640583" w:rsidP="00640583">
      <w:pPr>
        <w:pStyle w:val="ListParagraph"/>
        <w:spacing w:line="360" w:lineRule="auto"/>
        <w:ind w:left="1080"/>
        <w:rPr>
          <w:rFonts w:ascii="Bookman Old Style" w:hAnsi="Bookman Old Style" w:cs="Times New Roman"/>
          <w:i/>
          <w:sz w:val="30"/>
          <w:szCs w:val="30"/>
        </w:rPr>
      </w:pPr>
    </w:p>
    <w:p w:rsidR="00640583" w:rsidRPr="00640583" w:rsidRDefault="00640583" w:rsidP="00640583">
      <w:pPr>
        <w:pStyle w:val="ListParagraph"/>
        <w:spacing w:line="360" w:lineRule="auto"/>
        <w:ind w:left="630"/>
        <w:rPr>
          <w:rFonts w:ascii="Bookman Old Style" w:hAnsi="Bookman Old Style" w:cs="Times New Roman"/>
          <w:b/>
          <w:i/>
          <w:sz w:val="30"/>
          <w:szCs w:val="30"/>
        </w:rPr>
      </w:pPr>
    </w:p>
    <w:sectPr w:rsidR="00640583" w:rsidRPr="00640583" w:rsidSect="00B625FF">
      <w:pgSz w:w="12240" w:h="15840"/>
      <w:pgMar w:top="1440" w:right="990" w:bottom="1440" w:left="99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onsolas">
    <w:panose1 w:val="020B0609020204030204"/>
    <w:charset w:val="CC"/>
    <w:family w:val="modern"/>
    <w:pitch w:val="fixed"/>
    <w:sig w:usb0="E00002FF" w:usb1="0000FCFF" w:usb2="00000001" w:usb3="00000000" w:csb0="0000019F" w:csb1="00000000"/>
  </w:font>
  <w:font w:name="Bookman Old Style">
    <w:panose1 w:val="02050604050505020204"/>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6F128CC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A0AA1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C6928A4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75ACADB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217AC73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AD4E1D3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680C027C"/>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4F5E5D9A"/>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CA7202F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24CE3B8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B515D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081A78F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0B2F3CA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15C5697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28741B89"/>
    <w:multiLevelType w:val="hybridMultilevel"/>
    <w:tmpl w:val="7EFABC9C"/>
    <w:lvl w:ilvl="0" w:tplc="9E743FFE">
      <w:start w:val="1"/>
      <w:numFmt w:val="bullet"/>
      <w:lvlText w:val="-"/>
      <w:lvlJc w:val="left"/>
      <w:pPr>
        <w:ind w:left="1080" w:hanging="360"/>
      </w:pPr>
      <w:rPr>
        <w:rFonts w:ascii="Arial" w:eastAsiaTheme="minorHAns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298929E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2EDE304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3AEB0273"/>
    <w:multiLevelType w:val="multilevel"/>
    <w:tmpl w:val="526206A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8" w15:restartNumberingAfterBreak="0">
    <w:nsid w:val="43F8503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484C4F29"/>
    <w:multiLevelType w:val="multilevel"/>
    <w:tmpl w:val="D8061F64"/>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0" w15:restartNumberingAfterBreak="0">
    <w:nsid w:val="55A27F96"/>
    <w:multiLevelType w:val="hybridMultilevel"/>
    <w:tmpl w:val="C13EDFB4"/>
    <w:lvl w:ilvl="0" w:tplc="813E8D68">
      <w:start w:val="1"/>
      <w:numFmt w:val="bullet"/>
      <w:lvlText w:val=""/>
      <w:lvlJc w:val="left"/>
      <w:pPr>
        <w:ind w:left="1620" w:hanging="360"/>
      </w:pPr>
      <w:rPr>
        <w:rFonts w:ascii="Symbol" w:eastAsiaTheme="minorHAnsi" w:hAnsi="Symbol" w:cs="Times New Roman" w:hint="default"/>
        <w:color w:val="000000" w:themeColor="text1"/>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572E47BE"/>
    <w:multiLevelType w:val="hybridMultilevel"/>
    <w:tmpl w:val="455C32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9350CFB"/>
    <w:multiLevelType w:val="multilevel"/>
    <w:tmpl w:val="9DF09F08"/>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3" w15:restartNumberingAfterBreak="0">
    <w:nsid w:val="5DEC6B47"/>
    <w:multiLevelType w:val="multilevel"/>
    <w:tmpl w:val="604E1C0A"/>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4" w15:restartNumberingAfterBreak="0">
    <w:nsid w:val="6E9514D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7D8C2C6D"/>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num w:numId="1">
    <w:abstractNumId w:val="22"/>
  </w:num>
  <w:num w:numId="2">
    <w:abstractNumId w:val="12"/>
  </w:num>
  <w:num w:numId="3">
    <w:abstractNumId w:val="10"/>
  </w:num>
  <w:num w:numId="4">
    <w:abstractNumId w:val="24"/>
  </w:num>
  <w:num w:numId="5">
    <w:abstractNumId w:val="13"/>
  </w:num>
  <w:num w:numId="6">
    <w:abstractNumId w:val="17"/>
  </w:num>
  <w:num w:numId="7">
    <w:abstractNumId w:val="19"/>
  </w:num>
  <w:num w:numId="8">
    <w:abstractNumId w:val="9"/>
  </w:num>
  <w:num w:numId="9">
    <w:abstractNumId w:val="7"/>
  </w:num>
  <w:num w:numId="10">
    <w:abstractNumId w:val="6"/>
  </w:num>
  <w:num w:numId="11">
    <w:abstractNumId w:val="5"/>
  </w:num>
  <w:num w:numId="12">
    <w:abstractNumId w:val="4"/>
  </w:num>
  <w:num w:numId="13">
    <w:abstractNumId w:val="8"/>
  </w:num>
  <w:num w:numId="14">
    <w:abstractNumId w:val="3"/>
  </w:num>
  <w:num w:numId="15">
    <w:abstractNumId w:val="2"/>
  </w:num>
  <w:num w:numId="16">
    <w:abstractNumId w:val="1"/>
  </w:num>
  <w:num w:numId="17">
    <w:abstractNumId w:val="0"/>
  </w:num>
  <w:num w:numId="18">
    <w:abstractNumId w:val="15"/>
  </w:num>
  <w:num w:numId="19">
    <w:abstractNumId w:val="16"/>
  </w:num>
  <w:num w:numId="20">
    <w:abstractNumId w:val="23"/>
  </w:num>
  <w:num w:numId="21">
    <w:abstractNumId w:val="18"/>
  </w:num>
  <w:num w:numId="22">
    <w:abstractNumId w:val="11"/>
  </w:num>
  <w:num w:numId="23">
    <w:abstractNumId w:val="25"/>
  </w:num>
  <w:num w:numId="24">
    <w:abstractNumId w:val="21"/>
  </w:num>
  <w:num w:numId="25">
    <w:abstractNumId w:val="14"/>
  </w:num>
  <w:num w:numId="26">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attachedTemplate r:id="rId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A5509"/>
    <w:rsid w:val="001629C0"/>
    <w:rsid w:val="0024015E"/>
    <w:rsid w:val="00241536"/>
    <w:rsid w:val="0026377A"/>
    <w:rsid w:val="002F1E9E"/>
    <w:rsid w:val="00372E8C"/>
    <w:rsid w:val="00480209"/>
    <w:rsid w:val="00527130"/>
    <w:rsid w:val="00543C6B"/>
    <w:rsid w:val="00566EA0"/>
    <w:rsid w:val="005F7953"/>
    <w:rsid w:val="00612D03"/>
    <w:rsid w:val="00640583"/>
    <w:rsid w:val="00645252"/>
    <w:rsid w:val="006977C3"/>
    <w:rsid w:val="006D3D74"/>
    <w:rsid w:val="007C56BC"/>
    <w:rsid w:val="0083569A"/>
    <w:rsid w:val="00865691"/>
    <w:rsid w:val="008C505E"/>
    <w:rsid w:val="008D1E62"/>
    <w:rsid w:val="008F311C"/>
    <w:rsid w:val="009A5509"/>
    <w:rsid w:val="009B49C0"/>
    <w:rsid w:val="00A9204E"/>
    <w:rsid w:val="00A9364E"/>
    <w:rsid w:val="00AA0286"/>
    <w:rsid w:val="00B1531E"/>
    <w:rsid w:val="00B625FF"/>
    <w:rsid w:val="00BD137E"/>
    <w:rsid w:val="00BF548B"/>
    <w:rsid w:val="00D63662"/>
    <w:rsid w:val="00D82F78"/>
    <w:rsid w:val="00E147C3"/>
    <w:rsid w:val="00E22C32"/>
    <w:rsid w:val="00F729EB"/>
    <w:rsid w:val="00F83220"/>
    <w:rsid w:val="00F92B4A"/>
    <w:rsid w:val="00FD6B2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820856"/>
  <w15:chartTrackingRefBased/>
  <w15:docId w15:val="{C70202AC-6F2B-49A5-8ACB-F2FD1D6396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3569A"/>
  </w:style>
  <w:style w:type="paragraph" w:styleId="Heading1">
    <w:name w:val="heading 1"/>
    <w:basedOn w:val="Normal"/>
    <w:next w:val="Normal"/>
    <w:link w:val="Heading1Char"/>
    <w:uiPriority w:val="9"/>
    <w:qFormat/>
    <w:rsid w:val="006D3D74"/>
    <w:pPr>
      <w:keepNext/>
      <w:keepLines/>
      <w:spacing w:before="240"/>
      <w:outlineLvl w:val="0"/>
    </w:pPr>
    <w:rPr>
      <w:rFonts w:asciiTheme="majorHAnsi" w:eastAsiaTheme="majorEastAsia" w:hAnsiTheme="majorHAnsi" w:cstheme="majorBidi"/>
      <w:color w:val="1F4E79" w:themeColor="accent1" w:themeShade="80"/>
      <w:sz w:val="32"/>
      <w:szCs w:val="32"/>
    </w:rPr>
  </w:style>
  <w:style w:type="paragraph" w:styleId="Heading2">
    <w:name w:val="heading 2"/>
    <w:basedOn w:val="Normal"/>
    <w:next w:val="Normal"/>
    <w:link w:val="Heading2Char"/>
    <w:uiPriority w:val="9"/>
    <w:unhideWhenUsed/>
    <w:qFormat/>
    <w:rsid w:val="006D3D74"/>
    <w:pPr>
      <w:keepNext/>
      <w:keepLines/>
      <w:spacing w:before="40"/>
      <w:outlineLvl w:val="1"/>
    </w:pPr>
    <w:rPr>
      <w:rFonts w:asciiTheme="majorHAnsi" w:eastAsiaTheme="majorEastAsia" w:hAnsiTheme="majorHAnsi" w:cstheme="majorBidi"/>
      <w:color w:val="1F4E79" w:themeColor="accent1" w:themeShade="80"/>
      <w:sz w:val="26"/>
      <w:szCs w:val="26"/>
    </w:rPr>
  </w:style>
  <w:style w:type="paragraph" w:styleId="Heading3">
    <w:name w:val="heading 3"/>
    <w:basedOn w:val="Normal"/>
    <w:next w:val="Normal"/>
    <w:link w:val="Heading3Char"/>
    <w:uiPriority w:val="9"/>
    <w:unhideWhenUsed/>
    <w:qFormat/>
    <w:rsid w:val="006D3D74"/>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6D3D74"/>
    <w:pPr>
      <w:keepNext/>
      <w:keepLines/>
      <w:spacing w:before="40"/>
      <w:outlineLvl w:val="3"/>
    </w:pPr>
    <w:rPr>
      <w:rFonts w:asciiTheme="majorHAnsi" w:eastAsiaTheme="majorEastAsia" w:hAnsiTheme="majorHAnsi" w:cstheme="majorBidi"/>
      <w:i/>
      <w:iCs/>
      <w:color w:val="1F4E79" w:themeColor="accent1" w:themeShade="80"/>
    </w:rPr>
  </w:style>
  <w:style w:type="paragraph" w:styleId="Heading5">
    <w:name w:val="heading 5"/>
    <w:basedOn w:val="Normal"/>
    <w:next w:val="Normal"/>
    <w:link w:val="Heading5Char"/>
    <w:uiPriority w:val="9"/>
    <w:unhideWhenUsed/>
    <w:qFormat/>
    <w:rsid w:val="006D3D74"/>
    <w:pPr>
      <w:keepNext/>
      <w:keepLines/>
      <w:spacing w:before="40"/>
      <w:outlineLvl w:val="4"/>
    </w:pPr>
    <w:rPr>
      <w:rFonts w:asciiTheme="majorHAnsi" w:eastAsiaTheme="majorEastAsia" w:hAnsiTheme="majorHAnsi" w:cstheme="majorBidi"/>
      <w:color w:val="1F4E79" w:themeColor="accent1" w:themeShade="80"/>
    </w:rPr>
  </w:style>
  <w:style w:type="paragraph" w:styleId="Heading6">
    <w:name w:val="heading 6"/>
    <w:basedOn w:val="Normal"/>
    <w:next w:val="Normal"/>
    <w:link w:val="Heading6Char"/>
    <w:uiPriority w:val="9"/>
    <w:unhideWhenUsed/>
    <w:qFormat/>
    <w:rsid w:val="006D3D74"/>
    <w:pPr>
      <w:keepNext/>
      <w:keepLines/>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6D3D74"/>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6D3D74"/>
    <w:pPr>
      <w:keepNext/>
      <w:keepLines/>
      <w:spacing w:before="4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unhideWhenUsed/>
    <w:qFormat/>
    <w:rsid w:val="006D3D74"/>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D3D74"/>
    <w:rPr>
      <w:rFonts w:asciiTheme="majorHAnsi" w:eastAsiaTheme="majorEastAsia" w:hAnsiTheme="majorHAnsi" w:cstheme="majorBidi"/>
      <w:color w:val="1F4E79" w:themeColor="accent1" w:themeShade="80"/>
      <w:sz w:val="32"/>
      <w:szCs w:val="32"/>
    </w:rPr>
  </w:style>
  <w:style w:type="character" w:customStyle="1" w:styleId="Heading2Char">
    <w:name w:val="Heading 2 Char"/>
    <w:basedOn w:val="DefaultParagraphFont"/>
    <w:link w:val="Heading2"/>
    <w:uiPriority w:val="9"/>
    <w:rsid w:val="006D3D74"/>
    <w:rPr>
      <w:rFonts w:asciiTheme="majorHAnsi" w:eastAsiaTheme="majorEastAsia" w:hAnsiTheme="majorHAnsi" w:cstheme="majorBidi"/>
      <w:color w:val="1F4E79" w:themeColor="accent1" w:themeShade="80"/>
      <w:sz w:val="26"/>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6D3D74"/>
    <w:rPr>
      <w:rFonts w:asciiTheme="majorHAnsi" w:eastAsiaTheme="majorEastAsia" w:hAnsiTheme="majorHAnsi" w:cstheme="majorBidi"/>
      <w:i/>
      <w:iCs/>
      <w:color w:val="1F4E79" w:themeColor="accent1" w:themeShade="80"/>
    </w:rPr>
  </w:style>
  <w:style w:type="character" w:customStyle="1" w:styleId="Heading5Char">
    <w:name w:val="Heading 5 Char"/>
    <w:basedOn w:val="DefaultParagraphFont"/>
    <w:link w:val="Heading5"/>
    <w:uiPriority w:val="9"/>
    <w:rsid w:val="006D3D74"/>
    <w:rPr>
      <w:rFonts w:asciiTheme="majorHAnsi" w:eastAsiaTheme="majorEastAsia" w:hAnsiTheme="majorHAnsi" w:cstheme="majorBidi"/>
      <w:color w:val="1F4E79" w:themeColor="accent1" w:themeShade="80"/>
    </w:rPr>
  </w:style>
  <w:style w:type="character" w:customStyle="1" w:styleId="Heading6Char">
    <w:name w:val="Heading 6 Char"/>
    <w:basedOn w:val="DefaultParagraphFont"/>
    <w:link w:val="Heading6"/>
    <w:uiPriority w:val="9"/>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rsid w:val="00645252"/>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rsid w:val="00645252"/>
    <w:rPr>
      <w:rFonts w:asciiTheme="majorHAnsi" w:eastAsiaTheme="majorEastAsia" w:hAnsiTheme="majorHAnsi" w:cstheme="majorBidi"/>
      <w:i/>
      <w:iCs/>
      <w:color w:val="272727" w:themeColor="text1" w:themeTint="D8"/>
      <w:szCs w:val="21"/>
    </w:rPr>
  </w:style>
  <w:style w:type="paragraph" w:styleId="Title">
    <w:name w:val="Title"/>
    <w:basedOn w:val="Normal"/>
    <w:next w:val="Normal"/>
    <w:link w:val="TitleChar"/>
    <w:uiPriority w:val="10"/>
    <w:qFormat/>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Pr>
      <w:rFonts w:eastAsiaTheme="minorEastAsia"/>
      <w:color w:val="5A5A5A" w:themeColor="text1" w:themeTint="A5"/>
      <w:spacing w:val="1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character" w:styleId="IntenseEmphasis">
    <w:name w:val="Intense Emphasis"/>
    <w:basedOn w:val="DefaultParagraphFont"/>
    <w:uiPriority w:val="21"/>
    <w:qFormat/>
    <w:rsid w:val="00645252"/>
    <w:rPr>
      <w:i/>
      <w:iCs/>
      <w:color w:val="1F4E79" w:themeColor="accent1" w:themeShade="80"/>
    </w:rPr>
  </w:style>
  <w:style w:type="character" w:styleId="Strong">
    <w:name w:val="Strong"/>
    <w:basedOn w:val="DefaultParagraphFont"/>
    <w:uiPriority w:val="22"/>
    <w:qFormat/>
    <w:rPr>
      <w:b/>
      <w:bCs/>
    </w:rPr>
  </w:style>
  <w:style w:type="paragraph" w:styleId="Quote">
    <w:name w:val="Quote"/>
    <w:basedOn w:val="Normal"/>
    <w:next w:val="Normal"/>
    <w:link w:val="QuoteChar"/>
    <w:uiPriority w:val="29"/>
    <w:qFormat/>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Pr>
      <w:i/>
      <w:iCs/>
      <w:color w:val="404040" w:themeColor="text1" w:themeTint="BF"/>
    </w:rPr>
  </w:style>
  <w:style w:type="paragraph" w:styleId="IntenseQuote">
    <w:name w:val="Intense Quote"/>
    <w:basedOn w:val="Normal"/>
    <w:next w:val="Normal"/>
    <w:link w:val="IntenseQuoteChar"/>
    <w:uiPriority w:val="30"/>
    <w:qFormat/>
    <w:rsid w:val="00645252"/>
    <w:pPr>
      <w:pBdr>
        <w:top w:val="single" w:sz="4" w:space="10" w:color="1F4E79" w:themeColor="accent1" w:themeShade="80"/>
        <w:bottom w:val="single" w:sz="4" w:space="10" w:color="1F4E79" w:themeColor="accent1" w:themeShade="80"/>
      </w:pBdr>
      <w:spacing w:before="360" w:after="360"/>
      <w:ind w:left="864" w:right="864"/>
      <w:jc w:val="center"/>
    </w:pPr>
    <w:rPr>
      <w:i/>
      <w:iCs/>
      <w:color w:val="1F4E79" w:themeColor="accent1" w:themeShade="80"/>
    </w:rPr>
  </w:style>
  <w:style w:type="character" w:customStyle="1" w:styleId="IntenseQuoteChar">
    <w:name w:val="Intense Quote Char"/>
    <w:basedOn w:val="DefaultParagraphFont"/>
    <w:link w:val="IntenseQuote"/>
    <w:uiPriority w:val="30"/>
    <w:rsid w:val="00645252"/>
    <w:rPr>
      <w:i/>
      <w:iCs/>
      <w:color w:val="1F4E79" w:themeColor="accent1" w:themeShade="80"/>
    </w:rPr>
  </w:style>
  <w:style w:type="character" w:styleId="SubtleReference">
    <w:name w:val="Subtle Reference"/>
    <w:basedOn w:val="DefaultParagraphFont"/>
    <w:uiPriority w:val="31"/>
    <w:qFormat/>
    <w:rPr>
      <w:smallCaps/>
      <w:color w:val="5A5A5A" w:themeColor="text1" w:themeTint="A5"/>
    </w:rPr>
  </w:style>
  <w:style w:type="character" w:styleId="IntenseReference">
    <w:name w:val="Intense Reference"/>
    <w:basedOn w:val="DefaultParagraphFont"/>
    <w:uiPriority w:val="32"/>
    <w:qFormat/>
    <w:rsid w:val="00645252"/>
    <w:rPr>
      <w:b/>
      <w:bCs/>
      <w:caps w:val="0"/>
      <w:smallCaps/>
      <w:color w:val="1F4E79" w:themeColor="accent1" w:themeShade="80"/>
      <w:spacing w:val="5"/>
    </w:rPr>
  </w:style>
  <w:style w:type="character" w:styleId="BookTitle">
    <w:name w:val="Book Title"/>
    <w:basedOn w:val="DefaultParagraphFont"/>
    <w:uiPriority w:val="33"/>
    <w:qFormat/>
    <w:rPr>
      <w:b/>
      <w:bCs/>
      <w:i/>
      <w:iCs/>
      <w:spacing w:val="5"/>
    </w:rPr>
  </w:style>
  <w:style w:type="character" w:styleId="Hyperlink">
    <w:name w:val="Hyperlink"/>
    <w:basedOn w:val="DefaultParagraphFont"/>
    <w:uiPriority w:val="99"/>
    <w:unhideWhenUsed/>
    <w:rsid w:val="00645252"/>
    <w:rPr>
      <w:color w:val="1F4E79" w:themeColor="accent1" w:themeShade="80"/>
      <w:u w:val="single"/>
    </w:rPr>
  </w:style>
  <w:style w:type="character" w:styleId="FollowedHyperlink">
    <w:name w:val="FollowedHyperlink"/>
    <w:basedOn w:val="DefaultParagraphFont"/>
    <w:uiPriority w:val="99"/>
    <w:unhideWhenUsed/>
    <w:rPr>
      <w:color w:val="954F72" w:themeColor="followedHyperlink"/>
      <w:u w:val="single"/>
    </w:rPr>
  </w:style>
  <w:style w:type="paragraph" w:styleId="Caption">
    <w:name w:val="caption"/>
    <w:basedOn w:val="Normal"/>
    <w:next w:val="Normal"/>
    <w:uiPriority w:val="35"/>
    <w:unhideWhenUsed/>
    <w:qFormat/>
    <w:rsid w:val="00645252"/>
    <w:pPr>
      <w:spacing w:after="200"/>
    </w:pPr>
    <w:rPr>
      <w:i/>
      <w:iCs/>
      <w:color w:val="44546A" w:themeColor="text2"/>
      <w:szCs w:val="18"/>
    </w:rPr>
  </w:style>
  <w:style w:type="paragraph" w:styleId="BalloonText">
    <w:name w:val="Balloon Text"/>
    <w:basedOn w:val="Normal"/>
    <w:link w:val="BalloonTextChar"/>
    <w:uiPriority w:val="99"/>
    <w:semiHidden/>
    <w:unhideWhenUsed/>
    <w:rsid w:val="00645252"/>
    <w:rPr>
      <w:rFonts w:ascii="Segoe UI" w:hAnsi="Segoe UI" w:cs="Segoe UI"/>
      <w:szCs w:val="18"/>
    </w:rPr>
  </w:style>
  <w:style w:type="character" w:customStyle="1" w:styleId="BalloonTextChar">
    <w:name w:val="Balloon Text Char"/>
    <w:basedOn w:val="DefaultParagraphFont"/>
    <w:link w:val="BalloonText"/>
    <w:uiPriority w:val="99"/>
    <w:semiHidden/>
    <w:rsid w:val="00645252"/>
    <w:rPr>
      <w:rFonts w:ascii="Segoe UI" w:hAnsi="Segoe UI" w:cs="Segoe UI"/>
      <w:szCs w:val="18"/>
    </w:rPr>
  </w:style>
  <w:style w:type="paragraph" w:styleId="BlockText">
    <w:name w:val="Block Text"/>
    <w:basedOn w:val="Normal"/>
    <w:uiPriority w:val="99"/>
    <w:semiHidden/>
    <w:unhideWhenUsed/>
    <w:rsid w:val="00645252"/>
    <w:pPr>
      <w:pBdr>
        <w:top w:val="single" w:sz="2" w:space="10" w:color="5B9BD5" w:themeColor="accent1" w:shadow="1" w:frame="1"/>
        <w:left w:val="single" w:sz="2" w:space="10" w:color="5B9BD5" w:themeColor="accent1" w:shadow="1" w:frame="1"/>
        <w:bottom w:val="single" w:sz="2" w:space="10" w:color="5B9BD5" w:themeColor="accent1" w:shadow="1" w:frame="1"/>
        <w:right w:val="single" w:sz="2" w:space="10" w:color="5B9BD5" w:themeColor="accent1" w:shadow="1" w:frame="1"/>
      </w:pBdr>
      <w:ind w:left="1152" w:right="1152"/>
    </w:pPr>
    <w:rPr>
      <w:rFonts w:eastAsiaTheme="minorEastAsia"/>
      <w:i/>
      <w:iCs/>
      <w:color w:val="1F4E79" w:themeColor="accent1" w:themeShade="80"/>
    </w:rPr>
  </w:style>
  <w:style w:type="paragraph" w:styleId="BodyText3">
    <w:name w:val="Body Text 3"/>
    <w:basedOn w:val="Normal"/>
    <w:link w:val="BodyText3Char"/>
    <w:uiPriority w:val="99"/>
    <w:semiHidden/>
    <w:unhideWhenUsed/>
    <w:rsid w:val="00645252"/>
    <w:pPr>
      <w:spacing w:after="120"/>
    </w:pPr>
    <w:rPr>
      <w:szCs w:val="16"/>
    </w:rPr>
  </w:style>
  <w:style w:type="character" w:customStyle="1" w:styleId="BodyText3Char">
    <w:name w:val="Body Text 3 Char"/>
    <w:basedOn w:val="DefaultParagraphFont"/>
    <w:link w:val="BodyText3"/>
    <w:uiPriority w:val="99"/>
    <w:semiHidden/>
    <w:rsid w:val="00645252"/>
    <w:rPr>
      <w:szCs w:val="16"/>
    </w:rPr>
  </w:style>
  <w:style w:type="paragraph" w:styleId="BodyTextIndent3">
    <w:name w:val="Body Text Indent 3"/>
    <w:basedOn w:val="Normal"/>
    <w:link w:val="BodyTextIndent3Char"/>
    <w:uiPriority w:val="99"/>
    <w:semiHidden/>
    <w:unhideWhenUsed/>
    <w:rsid w:val="00645252"/>
    <w:pPr>
      <w:spacing w:after="120"/>
      <w:ind w:left="360"/>
    </w:pPr>
    <w:rPr>
      <w:szCs w:val="16"/>
    </w:rPr>
  </w:style>
  <w:style w:type="character" w:customStyle="1" w:styleId="BodyTextIndent3Char">
    <w:name w:val="Body Text Indent 3 Char"/>
    <w:basedOn w:val="DefaultParagraphFont"/>
    <w:link w:val="BodyTextIndent3"/>
    <w:uiPriority w:val="99"/>
    <w:semiHidden/>
    <w:rsid w:val="00645252"/>
    <w:rPr>
      <w:szCs w:val="16"/>
    </w:rPr>
  </w:style>
  <w:style w:type="character" w:styleId="CommentReference">
    <w:name w:val="annotation reference"/>
    <w:basedOn w:val="DefaultParagraphFont"/>
    <w:uiPriority w:val="99"/>
    <w:semiHidden/>
    <w:unhideWhenUsed/>
    <w:rsid w:val="00645252"/>
    <w:rPr>
      <w:sz w:val="22"/>
      <w:szCs w:val="16"/>
    </w:rPr>
  </w:style>
  <w:style w:type="paragraph" w:styleId="CommentText">
    <w:name w:val="annotation text"/>
    <w:basedOn w:val="Normal"/>
    <w:link w:val="CommentTextChar"/>
    <w:uiPriority w:val="99"/>
    <w:semiHidden/>
    <w:unhideWhenUsed/>
    <w:rsid w:val="00645252"/>
    <w:rPr>
      <w:szCs w:val="20"/>
    </w:rPr>
  </w:style>
  <w:style w:type="character" w:customStyle="1" w:styleId="CommentTextChar">
    <w:name w:val="Comment Text Char"/>
    <w:basedOn w:val="DefaultParagraphFont"/>
    <w:link w:val="CommentText"/>
    <w:uiPriority w:val="99"/>
    <w:semiHidden/>
    <w:rsid w:val="00645252"/>
    <w:rPr>
      <w:szCs w:val="20"/>
    </w:rPr>
  </w:style>
  <w:style w:type="paragraph" w:styleId="CommentSubject">
    <w:name w:val="annotation subject"/>
    <w:basedOn w:val="CommentText"/>
    <w:next w:val="CommentText"/>
    <w:link w:val="CommentSubjectChar"/>
    <w:uiPriority w:val="99"/>
    <w:semiHidden/>
    <w:unhideWhenUsed/>
    <w:rsid w:val="00645252"/>
    <w:rPr>
      <w:b/>
      <w:bCs/>
    </w:rPr>
  </w:style>
  <w:style w:type="character" w:customStyle="1" w:styleId="CommentSubjectChar">
    <w:name w:val="Comment Subject Char"/>
    <w:basedOn w:val="CommentTextChar"/>
    <w:link w:val="CommentSubject"/>
    <w:uiPriority w:val="99"/>
    <w:semiHidden/>
    <w:rsid w:val="00645252"/>
    <w:rPr>
      <w:b/>
      <w:bCs/>
      <w:szCs w:val="20"/>
    </w:rPr>
  </w:style>
  <w:style w:type="paragraph" w:styleId="DocumentMap">
    <w:name w:val="Document Map"/>
    <w:basedOn w:val="Normal"/>
    <w:link w:val="DocumentMapChar"/>
    <w:uiPriority w:val="99"/>
    <w:semiHidden/>
    <w:unhideWhenUsed/>
    <w:rsid w:val="00645252"/>
    <w:rPr>
      <w:rFonts w:ascii="Segoe UI" w:hAnsi="Segoe UI" w:cs="Segoe UI"/>
      <w:szCs w:val="16"/>
    </w:rPr>
  </w:style>
  <w:style w:type="character" w:customStyle="1" w:styleId="DocumentMapChar">
    <w:name w:val="Document Map Char"/>
    <w:basedOn w:val="DefaultParagraphFont"/>
    <w:link w:val="DocumentMap"/>
    <w:uiPriority w:val="99"/>
    <w:semiHidden/>
    <w:rsid w:val="00645252"/>
    <w:rPr>
      <w:rFonts w:ascii="Segoe UI" w:hAnsi="Segoe UI" w:cs="Segoe UI"/>
      <w:szCs w:val="16"/>
    </w:rPr>
  </w:style>
  <w:style w:type="paragraph" w:styleId="EndnoteText">
    <w:name w:val="endnote text"/>
    <w:basedOn w:val="Normal"/>
    <w:link w:val="EndnoteTextChar"/>
    <w:uiPriority w:val="99"/>
    <w:semiHidden/>
    <w:unhideWhenUsed/>
    <w:rsid w:val="00645252"/>
    <w:rPr>
      <w:szCs w:val="20"/>
    </w:rPr>
  </w:style>
  <w:style w:type="character" w:customStyle="1" w:styleId="EndnoteTextChar">
    <w:name w:val="Endnote Text Char"/>
    <w:basedOn w:val="DefaultParagraphFont"/>
    <w:link w:val="EndnoteText"/>
    <w:uiPriority w:val="99"/>
    <w:semiHidden/>
    <w:rsid w:val="00645252"/>
    <w:rPr>
      <w:szCs w:val="20"/>
    </w:rPr>
  </w:style>
  <w:style w:type="paragraph" w:styleId="EnvelopeReturn">
    <w:name w:val="envelope return"/>
    <w:basedOn w:val="Normal"/>
    <w:uiPriority w:val="99"/>
    <w:semiHidden/>
    <w:unhideWhenUsed/>
    <w:rsid w:val="00645252"/>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645252"/>
    <w:rPr>
      <w:szCs w:val="20"/>
    </w:rPr>
  </w:style>
  <w:style w:type="character" w:customStyle="1" w:styleId="FootnoteTextChar">
    <w:name w:val="Footnote Text Char"/>
    <w:basedOn w:val="DefaultParagraphFont"/>
    <w:link w:val="FootnoteText"/>
    <w:uiPriority w:val="99"/>
    <w:semiHidden/>
    <w:rsid w:val="00645252"/>
    <w:rPr>
      <w:szCs w:val="20"/>
    </w:rPr>
  </w:style>
  <w:style w:type="character" w:styleId="HTMLCode">
    <w:name w:val="HTML Code"/>
    <w:basedOn w:val="DefaultParagraphFont"/>
    <w:uiPriority w:val="99"/>
    <w:semiHidden/>
    <w:unhideWhenUsed/>
    <w:rsid w:val="00645252"/>
    <w:rPr>
      <w:rFonts w:ascii="Consolas" w:hAnsi="Consolas"/>
      <w:sz w:val="22"/>
      <w:szCs w:val="20"/>
    </w:rPr>
  </w:style>
  <w:style w:type="character" w:styleId="HTMLKeyboard">
    <w:name w:val="HTML Keyboard"/>
    <w:basedOn w:val="DefaultParagraphFont"/>
    <w:uiPriority w:val="99"/>
    <w:semiHidden/>
    <w:unhideWhenUsed/>
    <w:rsid w:val="00645252"/>
    <w:rPr>
      <w:rFonts w:ascii="Consolas" w:hAnsi="Consolas"/>
      <w:sz w:val="22"/>
      <w:szCs w:val="20"/>
    </w:rPr>
  </w:style>
  <w:style w:type="paragraph" w:styleId="HTMLPreformatted">
    <w:name w:val="HTML Preformatted"/>
    <w:basedOn w:val="Normal"/>
    <w:link w:val="HTMLPreformattedChar"/>
    <w:uiPriority w:val="99"/>
    <w:semiHidden/>
    <w:unhideWhenUsed/>
    <w:rsid w:val="00645252"/>
    <w:rPr>
      <w:rFonts w:ascii="Consolas" w:hAnsi="Consolas"/>
      <w:szCs w:val="20"/>
    </w:rPr>
  </w:style>
  <w:style w:type="character" w:customStyle="1" w:styleId="HTMLPreformattedChar">
    <w:name w:val="HTML Preformatted Char"/>
    <w:basedOn w:val="DefaultParagraphFont"/>
    <w:link w:val="HTMLPreformatted"/>
    <w:uiPriority w:val="99"/>
    <w:semiHidden/>
    <w:rsid w:val="00645252"/>
    <w:rPr>
      <w:rFonts w:ascii="Consolas" w:hAnsi="Consolas"/>
      <w:szCs w:val="20"/>
    </w:rPr>
  </w:style>
  <w:style w:type="character" w:styleId="HTMLTypewriter">
    <w:name w:val="HTML Typewriter"/>
    <w:basedOn w:val="DefaultParagraphFont"/>
    <w:uiPriority w:val="99"/>
    <w:semiHidden/>
    <w:unhideWhenUsed/>
    <w:rsid w:val="00645252"/>
    <w:rPr>
      <w:rFonts w:ascii="Consolas" w:hAnsi="Consolas"/>
      <w:sz w:val="22"/>
      <w:szCs w:val="20"/>
    </w:rPr>
  </w:style>
  <w:style w:type="paragraph" w:styleId="MacroText">
    <w:name w:val="macro"/>
    <w:link w:val="MacroTextChar"/>
    <w:uiPriority w:val="99"/>
    <w:semiHidden/>
    <w:unhideWhenUsed/>
    <w:rsid w:val="00645252"/>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customStyle="1" w:styleId="MacroTextChar">
    <w:name w:val="Macro Text Char"/>
    <w:basedOn w:val="DefaultParagraphFont"/>
    <w:link w:val="MacroText"/>
    <w:uiPriority w:val="99"/>
    <w:semiHidden/>
    <w:rsid w:val="00645252"/>
    <w:rPr>
      <w:rFonts w:ascii="Consolas" w:hAnsi="Consolas"/>
      <w:szCs w:val="20"/>
    </w:rPr>
  </w:style>
  <w:style w:type="paragraph" w:styleId="PlainText">
    <w:name w:val="Plain Text"/>
    <w:basedOn w:val="Normal"/>
    <w:link w:val="PlainTextChar"/>
    <w:uiPriority w:val="99"/>
    <w:semiHidden/>
    <w:unhideWhenUsed/>
    <w:rsid w:val="00645252"/>
    <w:rPr>
      <w:rFonts w:ascii="Consolas" w:hAnsi="Consolas"/>
      <w:szCs w:val="21"/>
    </w:rPr>
  </w:style>
  <w:style w:type="character" w:customStyle="1" w:styleId="PlainTextChar">
    <w:name w:val="Plain Text Char"/>
    <w:basedOn w:val="DefaultParagraphFont"/>
    <w:link w:val="PlainText"/>
    <w:uiPriority w:val="99"/>
    <w:semiHidden/>
    <w:rsid w:val="00645252"/>
    <w:rPr>
      <w:rFonts w:ascii="Consolas" w:hAnsi="Consolas"/>
      <w:szCs w:val="21"/>
    </w:rPr>
  </w:style>
  <w:style w:type="character" w:styleId="PlaceholderText">
    <w:name w:val="Placeholder Text"/>
    <w:basedOn w:val="DefaultParagraphFont"/>
    <w:uiPriority w:val="99"/>
    <w:semiHidden/>
    <w:rsid w:val="00645252"/>
    <w:rPr>
      <w:color w:val="3B3838" w:themeColor="background2" w:themeShade="40"/>
    </w:rPr>
  </w:style>
  <w:style w:type="paragraph" w:styleId="Header">
    <w:name w:val="header"/>
    <w:basedOn w:val="Normal"/>
    <w:link w:val="HeaderChar"/>
    <w:uiPriority w:val="99"/>
    <w:semiHidden/>
    <w:unhideWhenUsed/>
    <w:rsid w:val="006D3D74"/>
  </w:style>
  <w:style w:type="character" w:customStyle="1" w:styleId="HeaderChar">
    <w:name w:val="Header Char"/>
    <w:basedOn w:val="DefaultParagraphFont"/>
    <w:link w:val="Header"/>
    <w:uiPriority w:val="99"/>
    <w:semiHidden/>
    <w:rsid w:val="006D3D74"/>
  </w:style>
  <w:style w:type="paragraph" w:styleId="Footer">
    <w:name w:val="footer"/>
    <w:basedOn w:val="Normal"/>
    <w:link w:val="FooterChar"/>
    <w:uiPriority w:val="99"/>
    <w:semiHidden/>
    <w:unhideWhenUsed/>
    <w:rsid w:val="006D3D74"/>
  </w:style>
  <w:style w:type="character" w:customStyle="1" w:styleId="FooterChar">
    <w:name w:val="Footer Char"/>
    <w:basedOn w:val="DefaultParagraphFont"/>
    <w:link w:val="Footer"/>
    <w:uiPriority w:val="99"/>
    <w:semiHidden/>
    <w:rsid w:val="006D3D74"/>
  </w:style>
  <w:style w:type="paragraph" w:styleId="TOC9">
    <w:name w:val="toc 9"/>
    <w:basedOn w:val="Normal"/>
    <w:next w:val="Normal"/>
    <w:autoRedefine/>
    <w:uiPriority w:val="39"/>
    <w:semiHidden/>
    <w:unhideWhenUsed/>
    <w:rsid w:val="0083569A"/>
    <w:pPr>
      <w:spacing w:after="120"/>
      <w:ind w:left="1757"/>
    </w:pPr>
  </w:style>
  <w:style w:type="paragraph" w:styleId="ListParagraph">
    <w:name w:val="List Paragraph"/>
    <w:basedOn w:val="Normal"/>
    <w:uiPriority w:val="34"/>
    <w:unhideWhenUsed/>
    <w:qFormat/>
    <w:rsid w:val="009A550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76363976">
      <w:bodyDiv w:val="1"/>
      <w:marLeft w:val="0"/>
      <w:marRight w:val="0"/>
      <w:marTop w:val="0"/>
      <w:marBottom w:val="0"/>
      <w:divBdr>
        <w:top w:val="none" w:sz="0" w:space="0" w:color="auto"/>
        <w:left w:val="none" w:sz="0" w:space="0" w:color="auto"/>
        <w:bottom w:val="none" w:sz="0" w:space="0" w:color="auto"/>
        <w:right w:val="none" w:sz="0" w:space="0" w:color="auto"/>
      </w:divBdr>
      <w:divsChild>
        <w:div w:id="1463426433">
          <w:marLeft w:val="0"/>
          <w:marRight w:val="0"/>
          <w:marTop w:val="0"/>
          <w:marBottom w:val="0"/>
          <w:divBdr>
            <w:top w:val="none" w:sz="0" w:space="0" w:color="auto"/>
            <w:left w:val="none" w:sz="0" w:space="0" w:color="auto"/>
            <w:bottom w:val="none" w:sz="0" w:space="0" w:color="auto"/>
            <w:right w:val="none" w:sz="0" w:space="0" w:color="auto"/>
          </w:divBdr>
          <w:divsChild>
            <w:div w:id="2126197011">
              <w:marLeft w:val="0"/>
              <w:marRight w:val="0"/>
              <w:marTop w:val="0"/>
              <w:marBottom w:val="0"/>
              <w:divBdr>
                <w:top w:val="none" w:sz="0" w:space="0" w:color="auto"/>
                <w:left w:val="none" w:sz="0" w:space="0" w:color="auto"/>
                <w:bottom w:val="none" w:sz="0" w:space="0" w:color="auto"/>
                <w:right w:val="none" w:sz="0" w:space="0" w:color="auto"/>
              </w:divBdr>
              <w:divsChild>
                <w:div w:id="1425299002">
                  <w:marLeft w:val="0"/>
                  <w:marRight w:val="0"/>
                  <w:marTop w:val="0"/>
                  <w:marBottom w:val="0"/>
                  <w:divBdr>
                    <w:top w:val="none" w:sz="0" w:space="0" w:color="auto"/>
                    <w:left w:val="none" w:sz="0" w:space="0" w:color="auto"/>
                    <w:bottom w:val="none" w:sz="0" w:space="0" w:color="auto"/>
                    <w:right w:val="none" w:sz="0" w:space="0" w:color="auto"/>
                  </w:divBdr>
                  <w:divsChild>
                    <w:div w:id="501942885">
                      <w:marLeft w:val="0"/>
                      <w:marRight w:val="0"/>
                      <w:marTop w:val="0"/>
                      <w:marBottom w:val="0"/>
                      <w:divBdr>
                        <w:top w:val="none" w:sz="0" w:space="0" w:color="auto"/>
                        <w:left w:val="none" w:sz="0" w:space="0" w:color="auto"/>
                        <w:bottom w:val="none" w:sz="0" w:space="0" w:color="auto"/>
                        <w:right w:val="none" w:sz="0" w:space="0" w:color="auto"/>
                      </w:divBdr>
                      <w:divsChild>
                        <w:div w:id="743181909">
                          <w:marLeft w:val="0"/>
                          <w:marRight w:val="0"/>
                          <w:marTop w:val="0"/>
                          <w:marBottom w:val="0"/>
                          <w:divBdr>
                            <w:top w:val="none" w:sz="0" w:space="0" w:color="auto"/>
                            <w:left w:val="none" w:sz="0" w:space="0" w:color="auto"/>
                            <w:bottom w:val="none" w:sz="0" w:space="0" w:color="auto"/>
                            <w:right w:val="none" w:sz="0" w:space="0" w:color="auto"/>
                          </w:divBdr>
                        </w:div>
                        <w:div w:id="1443568039">
                          <w:marLeft w:val="960"/>
                          <w:marRight w:val="0"/>
                          <w:marTop w:val="0"/>
                          <w:marBottom w:val="0"/>
                          <w:divBdr>
                            <w:top w:val="none" w:sz="0" w:space="0" w:color="auto"/>
                            <w:left w:val="none" w:sz="0" w:space="0" w:color="auto"/>
                            <w:bottom w:val="none" w:sz="0" w:space="0" w:color="auto"/>
                            <w:right w:val="none" w:sz="0" w:space="0" w:color="auto"/>
                          </w:divBdr>
                          <w:divsChild>
                            <w:div w:id="716203453">
                              <w:marLeft w:val="0"/>
                              <w:marRight w:val="0"/>
                              <w:marTop w:val="0"/>
                              <w:marBottom w:val="0"/>
                              <w:divBdr>
                                <w:top w:val="none" w:sz="0" w:space="0" w:color="auto"/>
                                <w:left w:val="none" w:sz="0" w:space="0" w:color="auto"/>
                                <w:bottom w:val="none" w:sz="0" w:space="0" w:color="auto"/>
                                <w:right w:val="none" w:sz="0" w:space="0" w:color="auto"/>
                              </w:divBdr>
                              <w:divsChild>
                                <w:div w:id="1551764285">
                                  <w:marLeft w:val="0"/>
                                  <w:marRight w:val="0"/>
                                  <w:marTop w:val="0"/>
                                  <w:marBottom w:val="0"/>
                                  <w:divBdr>
                                    <w:top w:val="none" w:sz="0" w:space="0" w:color="auto"/>
                                    <w:left w:val="none" w:sz="0" w:space="0" w:color="auto"/>
                                    <w:bottom w:val="none" w:sz="0" w:space="0" w:color="auto"/>
                                    <w:right w:val="none" w:sz="0" w:space="0" w:color="auto"/>
                                  </w:divBdr>
                                  <w:divsChild>
                                    <w:div w:id="1257832944">
                                      <w:marLeft w:val="0"/>
                                      <w:marRight w:val="0"/>
                                      <w:marTop w:val="0"/>
                                      <w:marBottom w:val="0"/>
                                      <w:divBdr>
                                        <w:top w:val="none" w:sz="0" w:space="0" w:color="auto"/>
                                        <w:left w:val="none" w:sz="0" w:space="0" w:color="auto"/>
                                        <w:bottom w:val="none" w:sz="0" w:space="0" w:color="auto"/>
                                        <w:right w:val="none" w:sz="0" w:space="0" w:color="auto"/>
                                      </w:divBdr>
                                      <w:divsChild>
                                        <w:div w:id="1371298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7172637">
                              <w:marLeft w:val="0"/>
                              <w:marRight w:val="0"/>
                              <w:marTop w:val="0"/>
                              <w:marBottom w:val="0"/>
                              <w:divBdr>
                                <w:top w:val="none" w:sz="0" w:space="0" w:color="auto"/>
                                <w:left w:val="none" w:sz="0" w:space="0" w:color="auto"/>
                                <w:bottom w:val="none" w:sz="0" w:space="0" w:color="auto"/>
                                <w:right w:val="none" w:sz="0" w:space="0" w:color="auto"/>
                              </w:divBdr>
                              <w:divsChild>
                                <w:div w:id="1161972311">
                                  <w:marLeft w:val="30"/>
                                  <w:marRight w:val="180"/>
                                  <w:marTop w:val="0"/>
                                  <w:marBottom w:val="0"/>
                                  <w:divBdr>
                                    <w:top w:val="single" w:sz="6" w:space="0" w:color="DCDCDC"/>
                                    <w:left w:val="single" w:sz="6" w:space="5" w:color="DCDCDC"/>
                                    <w:bottom w:val="single" w:sz="6" w:space="0" w:color="DCDCDC"/>
                                    <w:right w:val="single" w:sz="6" w:space="14" w:color="DCDCDC"/>
                                  </w:divBdr>
                                  <w:divsChild>
                                    <w:div w:id="550069764">
                                      <w:marLeft w:val="0"/>
                                      <w:marRight w:val="0"/>
                                      <w:marTop w:val="0"/>
                                      <w:marBottom w:val="0"/>
                                      <w:divBdr>
                                        <w:top w:val="single" w:sz="24" w:space="0" w:color="auto"/>
                                        <w:left w:val="single" w:sz="24" w:space="0" w:color="auto"/>
                                        <w:bottom w:val="single" w:sz="2" w:space="0" w:color="auto"/>
                                        <w:right w:val="single" w:sz="24" w:space="0" w:color="auto"/>
                                      </w:divBdr>
                                    </w:div>
                                  </w:divsChild>
                                </w:div>
                              </w:divsChild>
                            </w:div>
                            <w:div w:id="1068453002">
                              <w:marLeft w:val="0"/>
                              <w:marRight w:val="180"/>
                              <w:marTop w:val="0"/>
                              <w:marBottom w:val="0"/>
                              <w:divBdr>
                                <w:top w:val="none" w:sz="0" w:space="0" w:color="auto"/>
                                <w:left w:val="none" w:sz="0" w:space="0" w:color="auto"/>
                                <w:bottom w:val="none" w:sz="0" w:space="0" w:color="auto"/>
                                <w:right w:val="none" w:sz="0" w:space="0" w:color="auto"/>
                              </w:divBdr>
                            </w:div>
                            <w:div w:id="1744378517">
                              <w:marLeft w:val="0"/>
                              <w:marRight w:val="0"/>
                              <w:marTop w:val="0"/>
                              <w:marBottom w:val="0"/>
                              <w:divBdr>
                                <w:top w:val="none" w:sz="0" w:space="0" w:color="auto"/>
                                <w:left w:val="none" w:sz="0" w:space="0" w:color="auto"/>
                                <w:bottom w:val="none" w:sz="0" w:space="0" w:color="auto"/>
                                <w:right w:val="none" w:sz="0" w:space="0" w:color="auto"/>
                              </w:divBdr>
                              <w:divsChild>
                                <w:div w:id="713431635">
                                  <w:marLeft w:val="0"/>
                                  <w:marRight w:val="0"/>
                                  <w:marTop w:val="0"/>
                                  <w:marBottom w:val="0"/>
                                  <w:divBdr>
                                    <w:top w:val="none" w:sz="0" w:space="0" w:color="auto"/>
                                    <w:left w:val="none" w:sz="0" w:space="0" w:color="auto"/>
                                    <w:bottom w:val="none" w:sz="0" w:space="0" w:color="auto"/>
                                    <w:right w:val="none" w:sz="0" w:space="0" w:color="auto"/>
                                  </w:divBdr>
                                  <w:divsChild>
                                    <w:div w:id="863903250">
                                      <w:marLeft w:val="0"/>
                                      <w:marRight w:val="0"/>
                                      <w:marTop w:val="0"/>
                                      <w:marBottom w:val="0"/>
                                      <w:divBdr>
                                        <w:top w:val="none" w:sz="0" w:space="0" w:color="auto"/>
                                        <w:left w:val="none" w:sz="0" w:space="0" w:color="auto"/>
                                        <w:bottom w:val="none" w:sz="0" w:space="0" w:color="auto"/>
                                        <w:right w:val="none" w:sz="0" w:space="0" w:color="auto"/>
                                      </w:divBdr>
                                      <w:divsChild>
                                        <w:div w:id="1019047124">
                                          <w:marLeft w:val="0"/>
                                          <w:marRight w:val="0"/>
                                          <w:marTop w:val="0"/>
                                          <w:marBottom w:val="0"/>
                                          <w:divBdr>
                                            <w:top w:val="none" w:sz="0" w:space="0" w:color="auto"/>
                                            <w:left w:val="none" w:sz="0" w:space="0" w:color="auto"/>
                                            <w:bottom w:val="none" w:sz="0" w:space="0" w:color="auto"/>
                                            <w:right w:val="none" w:sz="0" w:space="0" w:color="auto"/>
                                          </w:divBdr>
                                          <w:divsChild>
                                            <w:div w:id="1991667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91483831">
              <w:marLeft w:val="0"/>
              <w:marRight w:val="0"/>
              <w:marTop w:val="0"/>
              <w:marBottom w:val="0"/>
              <w:divBdr>
                <w:top w:val="none" w:sz="0" w:space="0" w:color="auto"/>
                <w:left w:val="none" w:sz="0" w:space="0" w:color="auto"/>
                <w:bottom w:val="none" w:sz="0" w:space="0" w:color="auto"/>
                <w:right w:val="none" w:sz="0" w:space="0" w:color="auto"/>
              </w:divBdr>
              <w:divsChild>
                <w:div w:id="829491226">
                  <w:marLeft w:val="0"/>
                  <w:marRight w:val="0"/>
                  <w:marTop w:val="0"/>
                  <w:marBottom w:val="0"/>
                  <w:divBdr>
                    <w:top w:val="none" w:sz="0" w:space="0" w:color="auto"/>
                    <w:left w:val="none" w:sz="0" w:space="0" w:color="auto"/>
                    <w:bottom w:val="none" w:sz="0" w:space="0" w:color="auto"/>
                    <w:right w:val="none" w:sz="0" w:space="0" w:color="auto"/>
                  </w:divBdr>
                  <w:divsChild>
                    <w:div w:id="1878161269">
                      <w:marLeft w:val="960"/>
                      <w:marRight w:val="0"/>
                      <w:marTop w:val="0"/>
                      <w:marBottom w:val="0"/>
                      <w:divBdr>
                        <w:top w:val="none" w:sz="0" w:space="0" w:color="auto"/>
                        <w:left w:val="none" w:sz="0" w:space="0" w:color="auto"/>
                        <w:bottom w:val="none" w:sz="0" w:space="0" w:color="auto"/>
                        <w:right w:val="none" w:sz="0" w:space="0" w:color="auto"/>
                      </w:divBdr>
                      <w:divsChild>
                        <w:div w:id="868877386">
                          <w:marLeft w:val="0"/>
                          <w:marRight w:val="0"/>
                          <w:marTop w:val="30"/>
                          <w:marBottom w:val="0"/>
                          <w:divBdr>
                            <w:top w:val="none" w:sz="0" w:space="0" w:color="auto"/>
                            <w:left w:val="none" w:sz="0" w:space="0" w:color="auto"/>
                            <w:bottom w:val="none" w:sz="0" w:space="0" w:color="auto"/>
                            <w:right w:val="none" w:sz="0" w:space="0" w:color="auto"/>
                          </w:divBdr>
                        </w:div>
                        <w:div w:id="584220319">
                          <w:marLeft w:val="0"/>
                          <w:marRight w:val="0"/>
                          <w:marTop w:val="30"/>
                          <w:marBottom w:val="0"/>
                          <w:divBdr>
                            <w:top w:val="none" w:sz="0" w:space="0" w:color="auto"/>
                            <w:left w:val="none" w:sz="0" w:space="0" w:color="auto"/>
                            <w:bottom w:val="none" w:sz="0" w:space="0" w:color="auto"/>
                            <w:right w:val="none" w:sz="0" w:space="0" w:color="auto"/>
                          </w:divBdr>
                        </w:div>
                        <w:div w:id="1017076422">
                          <w:marLeft w:val="0"/>
                          <w:marRight w:val="0"/>
                          <w:marTop w:val="30"/>
                          <w:marBottom w:val="0"/>
                          <w:divBdr>
                            <w:top w:val="none" w:sz="0" w:space="0" w:color="auto"/>
                            <w:left w:val="none" w:sz="0" w:space="0" w:color="auto"/>
                            <w:bottom w:val="none" w:sz="0" w:space="0" w:color="auto"/>
                            <w:right w:val="none" w:sz="0" w:space="0" w:color="auto"/>
                          </w:divBdr>
                        </w:div>
                        <w:div w:id="146407865">
                          <w:marLeft w:val="0"/>
                          <w:marRight w:val="0"/>
                          <w:marTop w:val="30"/>
                          <w:marBottom w:val="0"/>
                          <w:divBdr>
                            <w:top w:val="none" w:sz="0" w:space="0" w:color="auto"/>
                            <w:left w:val="none" w:sz="0" w:space="0" w:color="auto"/>
                            <w:bottom w:val="none" w:sz="0" w:space="0" w:color="auto"/>
                            <w:right w:val="none" w:sz="0" w:space="0" w:color="auto"/>
                          </w:divBdr>
                        </w:div>
                        <w:div w:id="409011909">
                          <w:marLeft w:val="0"/>
                          <w:marRight w:val="0"/>
                          <w:marTop w:val="30"/>
                          <w:marBottom w:val="0"/>
                          <w:divBdr>
                            <w:top w:val="none" w:sz="0" w:space="0" w:color="auto"/>
                            <w:left w:val="none" w:sz="0" w:space="0" w:color="auto"/>
                            <w:bottom w:val="none" w:sz="0" w:space="0" w:color="auto"/>
                            <w:right w:val="none" w:sz="0" w:space="0" w:color="auto"/>
                          </w:divBdr>
                        </w:div>
                        <w:div w:id="1280840049">
                          <w:marLeft w:val="0"/>
                          <w:marRight w:val="0"/>
                          <w:marTop w:val="30"/>
                          <w:marBottom w:val="0"/>
                          <w:divBdr>
                            <w:top w:val="none" w:sz="0" w:space="0" w:color="auto"/>
                            <w:left w:val="none" w:sz="0" w:space="0" w:color="auto"/>
                            <w:bottom w:val="none" w:sz="0" w:space="0" w:color="auto"/>
                            <w:right w:val="none" w:sz="0" w:space="0" w:color="auto"/>
                          </w:divBdr>
                        </w:div>
                        <w:div w:id="913854405">
                          <w:marLeft w:val="0"/>
                          <w:marRight w:val="0"/>
                          <w:marTop w:val="30"/>
                          <w:marBottom w:val="0"/>
                          <w:divBdr>
                            <w:top w:val="none" w:sz="0" w:space="0" w:color="auto"/>
                            <w:left w:val="none" w:sz="0" w:space="0" w:color="auto"/>
                            <w:bottom w:val="none" w:sz="0" w:space="0" w:color="auto"/>
                            <w:right w:val="none" w:sz="0" w:space="0" w:color="auto"/>
                          </w:divBdr>
                        </w:div>
                        <w:div w:id="1726952860">
                          <w:marLeft w:val="0"/>
                          <w:marRight w:val="0"/>
                          <w:marTop w:val="30"/>
                          <w:marBottom w:val="0"/>
                          <w:divBdr>
                            <w:top w:val="none" w:sz="0" w:space="0" w:color="auto"/>
                            <w:left w:val="none" w:sz="0" w:space="0" w:color="auto"/>
                            <w:bottom w:val="none" w:sz="0" w:space="0" w:color="auto"/>
                            <w:right w:val="none" w:sz="0" w:space="0" w:color="auto"/>
                          </w:divBdr>
                        </w:div>
                        <w:div w:id="1101417467">
                          <w:marLeft w:val="0"/>
                          <w:marRight w:val="0"/>
                          <w:marTop w:val="30"/>
                          <w:marBottom w:val="0"/>
                          <w:divBdr>
                            <w:top w:val="none" w:sz="0" w:space="0" w:color="auto"/>
                            <w:left w:val="none" w:sz="0" w:space="0" w:color="auto"/>
                            <w:bottom w:val="none" w:sz="0" w:space="0" w:color="auto"/>
                            <w:right w:val="none" w:sz="0" w:space="0" w:color="auto"/>
                          </w:divBdr>
                        </w:div>
                      </w:divsChild>
                    </w:div>
                    <w:div w:id="776405800">
                      <w:marLeft w:val="210"/>
                      <w:marRight w:val="0"/>
                      <w:marTop w:val="0"/>
                      <w:marBottom w:val="0"/>
                      <w:divBdr>
                        <w:top w:val="none" w:sz="0" w:space="0" w:color="auto"/>
                        <w:left w:val="none" w:sz="0" w:space="0" w:color="auto"/>
                        <w:bottom w:val="none" w:sz="0" w:space="0" w:color="auto"/>
                        <w:right w:val="none" w:sz="0" w:space="0" w:color="auto"/>
                      </w:divBdr>
                      <w:divsChild>
                        <w:div w:id="1549998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682394">
                  <w:marLeft w:val="0"/>
                  <w:marRight w:val="0"/>
                  <w:marTop w:val="0"/>
                  <w:marBottom w:val="0"/>
                  <w:divBdr>
                    <w:top w:val="single" w:sz="6" w:space="0" w:color="DADCE0"/>
                    <w:left w:val="none" w:sz="0" w:space="0" w:color="auto"/>
                    <w:bottom w:val="single" w:sz="6" w:space="0" w:color="DADCE0"/>
                    <w:right w:val="none" w:sz="0" w:space="0" w:color="auto"/>
                  </w:divBdr>
                  <w:divsChild>
                    <w:div w:id="297682865">
                      <w:marLeft w:val="0"/>
                      <w:marRight w:val="390"/>
                      <w:marTop w:val="0"/>
                      <w:marBottom w:val="0"/>
                      <w:divBdr>
                        <w:top w:val="none" w:sz="0" w:space="0" w:color="auto"/>
                        <w:left w:val="none" w:sz="0" w:space="0" w:color="auto"/>
                        <w:bottom w:val="none" w:sz="0" w:space="0" w:color="auto"/>
                        <w:right w:val="none" w:sz="0" w:space="0" w:color="auto"/>
                      </w:divBdr>
                      <w:divsChild>
                        <w:div w:id="983504468">
                          <w:marLeft w:val="0"/>
                          <w:marRight w:val="0"/>
                          <w:marTop w:val="0"/>
                          <w:marBottom w:val="0"/>
                          <w:divBdr>
                            <w:top w:val="single" w:sz="24" w:space="0" w:color="E5E5E5"/>
                            <w:left w:val="none" w:sz="0" w:space="0" w:color="auto"/>
                            <w:bottom w:val="single" w:sz="24" w:space="0" w:color="EBEBEB"/>
                            <w:right w:val="none" w:sz="0" w:space="0" w:color="auto"/>
                          </w:divBdr>
                          <w:divsChild>
                            <w:div w:id="1736662512">
                              <w:marLeft w:val="15"/>
                              <w:marRight w:val="15"/>
                              <w:marTop w:val="90"/>
                              <w:marBottom w:val="90"/>
                              <w:divBdr>
                                <w:top w:val="single" w:sz="6" w:space="0" w:color="auto"/>
                                <w:left w:val="single" w:sz="6" w:space="0" w:color="auto"/>
                                <w:bottom w:val="single" w:sz="6" w:space="0" w:color="auto"/>
                                <w:right w:val="single" w:sz="6" w:space="0" w:color="auto"/>
                              </w:divBdr>
                              <w:divsChild>
                                <w:div w:id="2006783317">
                                  <w:marLeft w:val="0"/>
                                  <w:marRight w:val="0"/>
                                  <w:marTop w:val="0"/>
                                  <w:marBottom w:val="0"/>
                                  <w:divBdr>
                                    <w:top w:val="none" w:sz="0" w:space="0" w:color="auto"/>
                                    <w:left w:val="none" w:sz="0" w:space="0" w:color="auto"/>
                                    <w:bottom w:val="none" w:sz="0" w:space="0" w:color="auto"/>
                                    <w:right w:val="none" w:sz="0" w:space="0" w:color="auto"/>
                                  </w:divBdr>
                                  <w:divsChild>
                                    <w:div w:id="2056545040">
                                      <w:marLeft w:val="15"/>
                                      <w:marRight w:val="15"/>
                                      <w:marTop w:val="0"/>
                                      <w:marBottom w:val="0"/>
                                      <w:divBdr>
                                        <w:top w:val="none" w:sz="0" w:space="0" w:color="auto"/>
                                        <w:left w:val="none" w:sz="0" w:space="0" w:color="auto"/>
                                        <w:bottom w:val="none" w:sz="0" w:space="0" w:color="auto"/>
                                        <w:right w:val="none" w:sz="0" w:space="0" w:color="auto"/>
                                      </w:divBdr>
                                      <w:divsChild>
                                        <w:div w:id="1151020318">
                                          <w:marLeft w:val="-4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39515">
                              <w:marLeft w:val="120"/>
                              <w:marRight w:val="0"/>
                              <w:marTop w:val="90"/>
                              <w:marBottom w:val="90"/>
                              <w:divBdr>
                                <w:top w:val="none" w:sz="0" w:space="0" w:color="auto"/>
                                <w:left w:val="none" w:sz="0" w:space="0" w:color="auto"/>
                                <w:bottom w:val="none" w:sz="0" w:space="0" w:color="auto"/>
                                <w:right w:val="none" w:sz="0" w:space="0" w:color="auto"/>
                              </w:divBdr>
                              <w:divsChild>
                                <w:div w:id="1455447132">
                                  <w:marLeft w:val="0"/>
                                  <w:marRight w:val="300"/>
                                  <w:marTop w:val="0"/>
                                  <w:marBottom w:val="0"/>
                                  <w:divBdr>
                                    <w:top w:val="none" w:sz="0" w:space="0" w:color="auto"/>
                                    <w:left w:val="none" w:sz="0" w:space="0" w:color="auto"/>
                                    <w:bottom w:val="none" w:sz="0" w:space="0" w:color="auto"/>
                                    <w:right w:val="none" w:sz="0" w:space="0" w:color="auto"/>
                                  </w:divBdr>
                                </w:div>
                                <w:div w:id="1518616133">
                                  <w:marLeft w:val="0"/>
                                  <w:marRight w:val="0"/>
                                  <w:marTop w:val="0"/>
                                  <w:marBottom w:val="0"/>
                                  <w:divBdr>
                                    <w:top w:val="single" w:sz="24" w:space="0" w:color="auto"/>
                                    <w:left w:val="single" w:sz="24" w:space="0" w:color="auto"/>
                                    <w:bottom w:val="single" w:sz="2" w:space="0" w:color="auto"/>
                                    <w:right w:val="single" w:sz="24" w:space="0" w:color="auto"/>
                                  </w:divBdr>
                                </w:div>
                              </w:divsChild>
                            </w:div>
                          </w:divsChild>
                        </w:div>
                      </w:divsChild>
                    </w:div>
                  </w:divsChild>
                </w:div>
              </w:divsChild>
            </w:div>
            <w:div w:id="1734962302">
              <w:marLeft w:val="0"/>
              <w:marRight w:val="0"/>
              <w:marTop w:val="0"/>
              <w:marBottom w:val="0"/>
              <w:divBdr>
                <w:top w:val="none" w:sz="0" w:space="0" w:color="auto"/>
                <w:left w:val="none" w:sz="0" w:space="0" w:color="auto"/>
                <w:bottom w:val="none" w:sz="0" w:space="0" w:color="auto"/>
                <w:right w:val="none" w:sz="0" w:space="0" w:color="auto"/>
              </w:divBdr>
              <w:divsChild>
                <w:div w:id="825897700">
                  <w:marLeft w:val="0"/>
                  <w:marRight w:val="0"/>
                  <w:marTop w:val="0"/>
                  <w:marBottom w:val="0"/>
                  <w:divBdr>
                    <w:top w:val="none" w:sz="0" w:space="0" w:color="auto"/>
                    <w:left w:val="none" w:sz="0" w:space="0" w:color="auto"/>
                    <w:bottom w:val="none" w:sz="0" w:space="0" w:color="auto"/>
                    <w:right w:val="none" w:sz="0" w:space="0" w:color="auto"/>
                  </w:divBdr>
                  <w:divsChild>
                    <w:div w:id="326061954">
                      <w:marLeft w:val="0"/>
                      <w:marRight w:val="0"/>
                      <w:marTop w:val="0"/>
                      <w:marBottom w:val="0"/>
                      <w:divBdr>
                        <w:top w:val="none" w:sz="0" w:space="0" w:color="auto"/>
                        <w:left w:val="none" w:sz="0" w:space="0" w:color="auto"/>
                        <w:bottom w:val="none" w:sz="0" w:space="0" w:color="auto"/>
                        <w:right w:val="none" w:sz="0" w:space="0" w:color="auto"/>
                      </w:divBdr>
                    </w:div>
                    <w:div w:id="842403645">
                      <w:marLeft w:val="0"/>
                      <w:marRight w:val="0"/>
                      <w:marTop w:val="0"/>
                      <w:marBottom w:val="0"/>
                      <w:divBdr>
                        <w:top w:val="none" w:sz="0" w:space="0" w:color="auto"/>
                        <w:left w:val="none" w:sz="0" w:space="0" w:color="auto"/>
                        <w:bottom w:val="single" w:sz="6" w:space="0" w:color="C0C0C0"/>
                        <w:right w:val="none" w:sz="0" w:space="0" w:color="auto"/>
                      </w:divBdr>
                      <w:divsChild>
                        <w:div w:id="1356618676">
                          <w:marLeft w:val="0"/>
                          <w:marRight w:val="0"/>
                          <w:marTop w:val="0"/>
                          <w:marBottom w:val="0"/>
                          <w:divBdr>
                            <w:top w:val="none" w:sz="0" w:space="0" w:color="auto"/>
                            <w:left w:val="none" w:sz="0" w:space="0" w:color="auto"/>
                            <w:bottom w:val="none" w:sz="0" w:space="0" w:color="auto"/>
                            <w:right w:val="none" w:sz="0" w:space="0" w:color="auto"/>
                          </w:divBdr>
                          <w:divsChild>
                            <w:div w:id="630332687">
                              <w:marLeft w:val="0"/>
                              <w:marRight w:val="0"/>
                              <w:marTop w:val="0"/>
                              <w:marBottom w:val="0"/>
                              <w:divBdr>
                                <w:top w:val="none" w:sz="0" w:space="0" w:color="auto"/>
                                <w:left w:val="none" w:sz="0" w:space="0" w:color="auto"/>
                                <w:bottom w:val="none" w:sz="0" w:space="0" w:color="auto"/>
                                <w:right w:val="none" w:sz="0" w:space="0" w:color="auto"/>
                              </w:divBdr>
                              <w:divsChild>
                                <w:div w:id="1524631380">
                                  <w:marLeft w:val="0"/>
                                  <w:marRight w:val="0"/>
                                  <w:marTop w:val="0"/>
                                  <w:marBottom w:val="0"/>
                                  <w:divBdr>
                                    <w:top w:val="none" w:sz="0" w:space="0" w:color="auto"/>
                                    <w:left w:val="none" w:sz="0" w:space="0" w:color="auto"/>
                                    <w:bottom w:val="none" w:sz="0" w:space="0" w:color="auto"/>
                                    <w:right w:val="none" w:sz="0" w:space="0" w:color="auto"/>
                                  </w:divBdr>
                                  <w:divsChild>
                                    <w:div w:id="993797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83761860">
          <w:marLeft w:val="0"/>
          <w:marRight w:val="0"/>
          <w:marTop w:val="0"/>
          <w:marBottom w:val="0"/>
          <w:divBdr>
            <w:top w:val="none" w:sz="0" w:space="0" w:color="auto"/>
            <w:left w:val="none" w:sz="0" w:space="0" w:color="auto"/>
            <w:bottom w:val="none" w:sz="0" w:space="0" w:color="auto"/>
            <w:right w:val="none" w:sz="0" w:space="0" w:color="auto"/>
          </w:divBdr>
        </w:div>
        <w:div w:id="457332506">
          <w:marLeft w:val="0"/>
          <w:marRight w:val="0"/>
          <w:marTop w:val="0"/>
          <w:marBottom w:val="0"/>
          <w:divBdr>
            <w:top w:val="none" w:sz="0" w:space="0" w:color="auto"/>
            <w:left w:val="none" w:sz="0" w:space="0" w:color="auto"/>
            <w:bottom w:val="none" w:sz="0" w:space="0" w:color="auto"/>
            <w:right w:val="none" w:sz="0" w:space="0" w:color="auto"/>
          </w:divBdr>
          <w:divsChild>
            <w:div w:id="1476331428">
              <w:marLeft w:val="0"/>
              <w:marRight w:val="0"/>
              <w:marTop w:val="0"/>
              <w:marBottom w:val="0"/>
              <w:divBdr>
                <w:top w:val="none" w:sz="0" w:space="0" w:color="auto"/>
                <w:left w:val="none" w:sz="0" w:space="0" w:color="auto"/>
                <w:bottom w:val="none" w:sz="0" w:space="0" w:color="auto"/>
                <w:right w:val="none" w:sz="0" w:space="0" w:color="auto"/>
              </w:divBdr>
              <w:divsChild>
                <w:div w:id="1142817911">
                  <w:marLeft w:val="0"/>
                  <w:marRight w:val="0"/>
                  <w:marTop w:val="0"/>
                  <w:marBottom w:val="0"/>
                  <w:divBdr>
                    <w:top w:val="none" w:sz="0" w:space="0" w:color="auto"/>
                    <w:left w:val="none" w:sz="0" w:space="0" w:color="auto"/>
                    <w:bottom w:val="none" w:sz="0" w:space="0" w:color="auto"/>
                    <w:right w:val="none" w:sz="0" w:space="0" w:color="auto"/>
                  </w:divBdr>
                  <w:divsChild>
                    <w:div w:id="814952760">
                      <w:marLeft w:val="0"/>
                      <w:marRight w:val="0"/>
                      <w:marTop w:val="0"/>
                      <w:marBottom w:val="0"/>
                      <w:divBdr>
                        <w:top w:val="none" w:sz="0" w:space="0" w:color="auto"/>
                        <w:left w:val="none" w:sz="0" w:space="0" w:color="auto"/>
                        <w:bottom w:val="none" w:sz="0" w:space="0" w:color="auto"/>
                        <w:right w:val="none" w:sz="0" w:space="0" w:color="auto"/>
                      </w:divBdr>
                      <w:divsChild>
                        <w:div w:id="1313678119">
                          <w:marLeft w:val="0"/>
                          <w:marRight w:val="0"/>
                          <w:marTop w:val="0"/>
                          <w:marBottom w:val="0"/>
                          <w:divBdr>
                            <w:top w:val="none" w:sz="0" w:space="0" w:color="auto"/>
                            <w:left w:val="none" w:sz="0" w:space="0" w:color="auto"/>
                            <w:bottom w:val="none" w:sz="0" w:space="0" w:color="auto"/>
                            <w:right w:val="none" w:sz="0" w:space="0" w:color="auto"/>
                          </w:divBdr>
                          <w:divsChild>
                            <w:div w:id="524365757">
                              <w:marLeft w:val="0"/>
                              <w:marRight w:val="0"/>
                              <w:marTop w:val="0"/>
                              <w:marBottom w:val="0"/>
                              <w:divBdr>
                                <w:top w:val="none" w:sz="0" w:space="0" w:color="auto"/>
                                <w:left w:val="none" w:sz="0" w:space="0" w:color="auto"/>
                                <w:bottom w:val="none" w:sz="0" w:space="0" w:color="auto"/>
                                <w:right w:val="none" w:sz="0" w:space="0" w:color="auto"/>
                              </w:divBdr>
                              <w:divsChild>
                                <w:div w:id="1768385374">
                                  <w:marLeft w:val="0"/>
                                  <w:marRight w:val="0"/>
                                  <w:marTop w:val="0"/>
                                  <w:marBottom w:val="0"/>
                                  <w:divBdr>
                                    <w:top w:val="none" w:sz="0" w:space="0" w:color="auto"/>
                                    <w:left w:val="none" w:sz="0" w:space="0" w:color="auto"/>
                                    <w:bottom w:val="none" w:sz="0" w:space="0" w:color="auto"/>
                                    <w:right w:val="none" w:sz="0" w:space="0" w:color="auto"/>
                                  </w:divBdr>
                                  <w:divsChild>
                                    <w:div w:id="55250838">
                                      <w:marLeft w:val="0"/>
                                      <w:marRight w:val="0"/>
                                      <w:marTop w:val="0"/>
                                      <w:marBottom w:val="0"/>
                                      <w:divBdr>
                                        <w:top w:val="none" w:sz="0" w:space="0" w:color="auto"/>
                                        <w:left w:val="none" w:sz="0" w:space="0" w:color="auto"/>
                                        <w:bottom w:val="none" w:sz="0" w:space="0" w:color="auto"/>
                                        <w:right w:val="none" w:sz="0" w:space="0" w:color="auto"/>
                                      </w:divBdr>
                                      <w:divsChild>
                                        <w:div w:id="1966696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752358">
                              <w:marLeft w:val="0"/>
                              <w:marRight w:val="0"/>
                              <w:marTop w:val="0"/>
                              <w:marBottom w:val="0"/>
                              <w:divBdr>
                                <w:top w:val="none" w:sz="0" w:space="0" w:color="auto"/>
                                <w:left w:val="none" w:sz="0" w:space="0" w:color="auto"/>
                                <w:bottom w:val="none" w:sz="0" w:space="0" w:color="auto"/>
                                <w:right w:val="none" w:sz="0" w:space="0" w:color="auto"/>
                              </w:divBdr>
                              <w:divsChild>
                                <w:div w:id="2070615899">
                                  <w:marLeft w:val="0"/>
                                  <w:marRight w:val="0"/>
                                  <w:marTop w:val="0"/>
                                  <w:marBottom w:val="0"/>
                                  <w:divBdr>
                                    <w:top w:val="none" w:sz="0" w:space="0" w:color="auto"/>
                                    <w:left w:val="none" w:sz="0" w:space="0" w:color="auto"/>
                                    <w:bottom w:val="none" w:sz="0" w:space="0" w:color="auto"/>
                                    <w:right w:val="none" w:sz="0" w:space="0" w:color="auto"/>
                                  </w:divBdr>
                                  <w:divsChild>
                                    <w:div w:id="706368037">
                                      <w:marLeft w:val="0"/>
                                      <w:marRight w:val="0"/>
                                      <w:marTop w:val="0"/>
                                      <w:marBottom w:val="0"/>
                                      <w:divBdr>
                                        <w:top w:val="none" w:sz="0" w:space="0" w:color="auto"/>
                                        <w:left w:val="none" w:sz="0" w:space="0" w:color="auto"/>
                                        <w:bottom w:val="none" w:sz="0" w:space="0" w:color="auto"/>
                                        <w:right w:val="none" w:sz="0" w:space="0" w:color="auto"/>
                                      </w:divBdr>
                                      <w:divsChild>
                                        <w:div w:id="236747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04970128">
                  <w:marLeft w:val="0"/>
                  <w:marRight w:val="0"/>
                  <w:marTop w:val="0"/>
                  <w:marBottom w:val="0"/>
                  <w:divBdr>
                    <w:top w:val="none" w:sz="0" w:space="0" w:color="auto"/>
                    <w:left w:val="none" w:sz="0" w:space="0" w:color="auto"/>
                    <w:bottom w:val="none" w:sz="0" w:space="0" w:color="auto"/>
                    <w:right w:val="none" w:sz="0" w:space="0" w:color="auto"/>
                  </w:divBdr>
                  <w:divsChild>
                    <w:div w:id="1425609513">
                      <w:marLeft w:val="30"/>
                      <w:marRight w:val="0"/>
                      <w:marTop w:val="0"/>
                      <w:marBottom w:val="0"/>
                      <w:divBdr>
                        <w:top w:val="none" w:sz="0" w:space="0" w:color="auto"/>
                        <w:left w:val="none" w:sz="0" w:space="0" w:color="auto"/>
                        <w:bottom w:val="none" w:sz="0" w:space="0" w:color="auto"/>
                        <w:right w:val="none" w:sz="0" w:space="0" w:color="auto"/>
                      </w:divBdr>
                      <w:divsChild>
                        <w:div w:id="1681156703">
                          <w:marLeft w:val="45"/>
                          <w:marRight w:val="45"/>
                          <w:marTop w:val="0"/>
                          <w:marBottom w:val="0"/>
                          <w:divBdr>
                            <w:top w:val="none" w:sz="0" w:space="0" w:color="auto"/>
                            <w:left w:val="none" w:sz="0" w:space="0" w:color="auto"/>
                            <w:bottom w:val="none" w:sz="0" w:space="0" w:color="auto"/>
                            <w:right w:val="none" w:sz="0" w:space="0" w:color="auto"/>
                          </w:divBdr>
                          <w:divsChild>
                            <w:div w:id="256905193">
                              <w:marLeft w:val="0"/>
                              <w:marRight w:val="0"/>
                              <w:marTop w:val="0"/>
                              <w:marBottom w:val="0"/>
                              <w:divBdr>
                                <w:top w:val="none" w:sz="0" w:space="0" w:color="auto"/>
                                <w:left w:val="none" w:sz="0" w:space="0" w:color="auto"/>
                                <w:bottom w:val="none" w:sz="0" w:space="0" w:color="auto"/>
                                <w:right w:val="none" w:sz="0" w:space="0" w:color="auto"/>
                              </w:divBdr>
                              <w:divsChild>
                                <w:div w:id="1458796316">
                                  <w:marLeft w:val="-15"/>
                                  <w:marRight w:val="-15"/>
                                  <w:marTop w:val="0"/>
                                  <w:marBottom w:val="0"/>
                                  <w:divBdr>
                                    <w:top w:val="none" w:sz="0" w:space="0" w:color="auto"/>
                                    <w:left w:val="none" w:sz="0" w:space="0" w:color="auto"/>
                                    <w:bottom w:val="none" w:sz="0" w:space="0" w:color="auto"/>
                                    <w:right w:val="none" w:sz="0" w:space="0" w:color="auto"/>
                                  </w:divBdr>
                                  <w:divsChild>
                                    <w:div w:id="1067344134">
                                      <w:marLeft w:val="15"/>
                                      <w:marRight w:val="30"/>
                                      <w:marTop w:val="15"/>
                                      <w:marBottom w:val="30"/>
                                      <w:divBdr>
                                        <w:top w:val="none" w:sz="0" w:space="0" w:color="auto"/>
                                        <w:left w:val="none" w:sz="0" w:space="0" w:color="auto"/>
                                        <w:bottom w:val="none" w:sz="0" w:space="0" w:color="auto"/>
                                        <w:right w:val="none" w:sz="0" w:space="0" w:color="auto"/>
                                      </w:divBdr>
                                    </w:div>
                                  </w:divsChild>
                                </w:div>
                              </w:divsChild>
                            </w:div>
                          </w:divsChild>
                        </w:div>
                      </w:divsChild>
                    </w:div>
                    <w:div w:id="1198009789">
                      <w:marLeft w:val="0"/>
                      <w:marRight w:val="0"/>
                      <w:marTop w:val="0"/>
                      <w:marBottom w:val="0"/>
                      <w:divBdr>
                        <w:top w:val="none" w:sz="0" w:space="0" w:color="auto"/>
                        <w:left w:val="none" w:sz="0" w:space="0" w:color="auto"/>
                        <w:bottom w:val="none" w:sz="0" w:space="0" w:color="auto"/>
                        <w:right w:val="none" w:sz="0" w:space="0" w:color="auto"/>
                      </w:divBdr>
                      <w:divsChild>
                        <w:div w:id="1085301899">
                          <w:marLeft w:val="0"/>
                          <w:marRight w:val="0"/>
                          <w:marTop w:val="0"/>
                          <w:marBottom w:val="0"/>
                          <w:divBdr>
                            <w:top w:val="none" w:sz="0" w:space="0" w:color="auto"/>
                            <w:left w:val="none" w:sz="0" w:space="0" w:color="auto"/>
                            <w:bottom w:val="none" w:sz="0" w:space="0" w:color="auto"/>
                            <w:right w:val="none" w:sz="0" w:space="0" w:color="auto"/>
                          </w:divBdr>
                          <w:divsChild>
                            <w:div w:id="1463501043">
                              <w:marLeft w:val="30"/>
                              <w:marRight w:val="30"/>
                              <w:marTop w:val="0"/>
                              <w:marBottom w:val="30"/>
                              <w:divBdr>
                                <w:top w:val="none" w:sz="0" w:space="0" w:color="auto"/>
                                <w:left w:val="none" w:sz="0" w:space="0" w:color="auto"/>
                                <w:bottom w:val="none" w:sz="0" w:space="0" w:color="auto"/>
                                <w:right w:val="none" w:sz="0" w:space="0" w:color="auto"/>
                              </w:divBdr>
                              <w:divsChild>
                                <w:div w:id="294797878">
                                  <w:marLeft w:val="0"/>
                                  <w:marRight w:val="-15"/>
                                  <w:marTop w:val="0"/>
                                  <w:marBottom w:val="30"/>
                                  <w:divBdr>
                                    <w:top w:val="single" w:sz="6" w:space="0" w:color="F1F3F4"/>
                                    <w:left w:val="single" w:sz="6" w:space="12" w:color="E8EAED"/>
                                    <w:bottom w:val="none" w:sz="0" w:space="0" w:color="auto"/>
                                    <w:right w:val="single" w:sz="6" w:space="9" w:color="E8EAED"/>
                                  </w:divBdr>
                                  <w:divsChild>
                                    <w:div w:id="876896890">
                                      <w:marLeft w:val="-15"/>
                                      <w:marRight w:val="-15"/>
                                      <w:marTop w:val="0"/>
                                      <w:marBottom w:val="0"/>
                                      <w:divBdr>
                                        <w:top w:val="none" w:sz="0" w:space="0" w:color="D8D8D8"/>
                                        <w:left w:val="none" w:sz="0" w:space="0" w:color="D8D8D8"/>
                                        <w:bottom w:val="none" w:sz="0" w:space="0" w:color="D8D8D8"/>
                                        <w:right w:val="none" w:sz="0" w:space="0" w:color="D8D8D8"/>
                                      </w:divBdr>
                                      <w:divsChild>
                                        <w:div w:id="1208303221">
                                          <w:marLeft w:val="0"/>
                                          <w:marRight w:val="0"/>
                                          <w:marTop w:val="0"/>
                                          <w:marBottom w:val="0"/>
                                          <w:divBdr>
                                            <w:top w:val="none" w:sz="0" w:space="0" w:color="auto"/>
                                            <w:left w:val="none" w:sz="0" w:space="0" w:color="auto"/>
                                            <w:bottom w:val="none" w:sz="0" w:space="0" w:color="auto"/>
                                            <w:right w:val="none" w:sz="0" w:space="0" w:color="auto"/>
                                          </w:divBdr>
                                          <w:divsChild>
                                            <w:div w:id="446391415">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 w:id="807018088">
                                  <w:marLeft w:val="0"/>
                                  <w:marRight w:val="-15"/>
                                  <w:marTop w:val="0"/>
                                  <w:marBottom w:val="30"/>
                                  <w:divBdr>
                                    <w:top w:val="single" w:sz="6" w:space="0" w:color="E8EAED"/>
                                    <w:left w:val="single" w:sz="6" w:space="12" w:color="E8EAED"/>
                                    <w:bottom w:val="none" w:sz="0" w:space="0" w:color="auto"/>
                                    <w:right w:val="single" w:sz="6" w:space="9" w:color="E8EAED"/>
                                  </w:divBdr>
                                  <w:divsChild>
                                    <w:div w:id="1639454406">
                                      <w:marLeft w:val="-15"/>
                                      <w:marRight w:val="-15"/>
                                      <w:marTop w:val="0"/>
                                      <w:marBottom w:val="0"/>
                                      <w:divBdr>
                                        <w:top w:val="none" w:sz="0" w:space="0" w:color="E4E4E4"/>
                                        <w:left w:val="none" w:sz="0" w:space="0" w:color="E4E4E4"/>
                                        <w:bottom w:val="none" w:sz="0" w:space="0" w:color="E4E4E4"/>
                                        <w:right w:val="none" w:sz="0" w:space="0" w:color="E4E4E4"/>
                                      </w:divBdr>
                                      <w:divsChild>
                                        <w:div w:id="922881591">
                                          <w:marLeft w:val="0"/>
                                          <w:marRight w:val="0"/>
                                          <w:marTop w:val="0"/>
                                          <w:marBottom w:val="0"/>
                                          <w:divBdr>
                                            <w:top w:val="none" w:sz="0" w:space="0" w:color="auto"/>
                                            <w:left w:val="none" w:sz="0" w:space="0" w:color="auto"/>
                                            <w:bottom w:val="none" w:sz="0" w:space="0" w:color="auto"/>
                                            <w:right w:val="none" w:sz="0" w:space="0" w:color="auto"/>
                                          </w:divBdr>
                                          <w:divsChild>
                                            <w:div w:id="740324939">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 w:id="621619633">
                                  <w:marLeft w:val="0"/>
                                  <w:marRight w:val="-15"/>
                                  <w:marTop w:val="0"/>
                                  <w:marBottom w:val="30"/>
                                  <w:divBdr>
                                    <w:top w:val="single" w:sz="6" w:space="0" w:color="E8EAED"/>
                                    <w:left w:val="single" w:sz="6" w:space="12" w:color="E8EAED"/>
                                    <w:bottom w:val="none" w:sz="0" w:space="0" w:color="auto"/>
                                    <w:right w:val="single" w:sz="6" w:space="9" w:color="E8EAED"/>
                                  </w:divBdr>
                                  <w:divsChild>
                                    <w:div w:id="37095822">
                                      <w:marLeft w:val="-15"/>
                                      <w:marRight w:val="-15"/>
                                      <w:marTop w:val="0"/>
                                      <w:marBottom w:val="0"/>
                                      <w:divBdr>
                                        <w:top w:val="none" w:sz="0" w:space="0" w:color="E4E4E4"/>
                                        <w:left w:val="none" w:sz="0" w:space="0" w:color="E4E4E4"/>
                                        <w:bottom w:val="none" w:sz="0" w:space="0" w:color="E4E4E4"/>
                                        <w:right w:val="none" w:sz="0" w:space="0" w:color="E4E4E4"/>
                                      </w:divBdr>
                                      <w:divsChild>
                                        <w:div w:id="979917867">
                                          <w:marLeft w:val="0"/>
                                          <w:marRight w:val="0"/>
                                          <w:marTop w:val="0"/>
                                          <w:marBottom w:val="0"/>
                                          <w:divBdr>
                                            <w:top w:val="none" w:sz="0" w:space="0" w:color="auto"/>
                                            <w:left w:val="none" w:sz="0" w:space="0" w:color="auto"/>
                                            <w:bottom w:val="none" w:sz="0" w:space="0" w:color="auto"/>
                                            <w:right w:val="none" w:sz="0" w:space="0" w:color="auto"/>
                                          </w:divBdr>
                                          <w:divsChild>
                                            <w:div w:id="2123303855">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 w:id="1065647682">
                                  <w:marLeft w:val="0"/>
                                  <w:marRight w:val="-15"/>
                                  <w:marTop w:val="0"/>
                                  <w:marBottom w:val="30"/>
                                  <w:divBdr>
                                    <w:top w:val="single" w:sz="6" w:space="0" w:color="E8EAED"/>
                                    <w:left w:val="single" w:sz="6" w:space="12" w:color="E8EAED"/>
                                    <w:bottom w:val="none" w:sz="0" w:space="0" w:color="auto"/>
                                    <w:right w:val="single" w:sz="6" w:space="9" w:color="E8EAED"/>
                                  </w:divBdr>
                                  <w:divsChild>
                                    <w:div w:id="1360547780">
                                      <w:marLeft w:val="-15"/>
                                      <w:marRight w:val="-15"/>
                                      <w:marTop w:val="0"/>
                                      <w:marBottom w:val="0"/>
                                      <w:divBdr>
                                        <w:top w:val="none" w:sz="0" w:space="0" w:color="E4E4E4"/>
                                        <w:left w:val="none" w:sz="0" w:space="0" w:color="E4E4E4"/>
                                        <w:bottom w:val="none" w:sz="0" w:space="0" w:color="E4E4E4"/>
                                        <w:right w:val="none" w:sz="0" w:space="0" w:color="E4E4E4"/>
                                      </w:divBdr>
                                      <w:divsChild>
                                        <w:div w:id="2085756959">
                                          <w:marLeft w:val="0"/>
                                          <w:marRight w:val="0"/>
                                          <w:marTop w:val="0"/>
                                          <w:marBottom w:val="0"/>
                                          <w:divBdr>
                                            <w:top w:val="none" w:sz="0" w:space="0" w:color="auto"/>
                                            <w:left w:val="none" w:sz="0" w:space="0" w:color="auto"/>
                                            <w:bottom w:val="none" w:sz="0" w:space="0" w:color="auto"/>
                                            <w:right w:val="none" w:sz="0" w:space="0" w:color="auto"/>
                                          </w:divBdr>
                                          <w:divsChild>
                                            <w:div w:id="2016305125">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 w:id="265424906">
                                  <w:marLeft w:val="0"/>
                                  <w:marRight w:val="-15"/>
                                  <w:marTop w:val="0"/>
                                  <w:marBottom w:val="30"/>
                                  <w:divBdr>
                                    <w:top w:val="single" w:sz="6" w:space="0" w:color="E8EAED"/>
                                    <w:left w:val="single" w:sz="6" w:space="12" w:color="E8EAED"/>
                                    <w:bottom w:val="none" w:sz="0" w:space="0" w:color="auto"/>
                                    <w:right w:val="single" w:sz="6" w:space="9" w:color="E8EAED"/>
                                  </w:divBdr>
                                  <w:divsChild>
                                    <w:div w:id="701520069">
                                      <w:marLeft w:val="-15"/>
                                      <w:marRight w:val="-15"/>
                                      <w:marTop w:val="0"/>
                                      <w:marBottom w:val="0"/>
                                      <w:divBdr>
                                        <w:top w:val="none" w:sz="0" w:space="0" w:color="E4E4E4"/>
                                        <w:left w:val="none" w:sz="0" w:space="0" w:color="E4E4E4"/>
                                        <w:bottom w:val="none" w:sz="0" w:space="0" w:color="E4E4E4"/>
                                        <w:right w:val="none" w:sz="0" w:space="0" w:color="E4E4E4"/>
                                      </w:divBdr>
                                      <w:divsChild>
                                        <w:div w:id="25062555">
                                          <w:marLeft w:val="0"/>
                                          <w:marRight w:val="0"/>
                                          <w:marTop w:val="0"/>
                                          <w:marBottom w:val="0"/>
                                          <w:divBdr>
                                            <w:top w:val="none" w:sz="0" w:space="0" w:color="auto"/>
                                            <w:left w:val="none" w:sz="0" w:space="0" w:color="auto"/>
                                            <w:bottom w:val="none" w:sz="0" w:space="0" w:color="auto"/>
                                            <w:right w:val="none" w:sz="0" w:space="0" w:color="auto"/>
                                          </w:divBdr>
                                          <w:divsChild>
                                            <w:div w:id="1353605370">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39603958">
                      <w:marLeft w:val="0"/>
                      <w:marRight w:val="0"/>
                      <w:marTop w:val="0"/>
                      <w:marBottom w:val="0"/>
                      <w:divBdr>
                        <w:top w:val="none" w:sz="0" w:space="0" w:color="auto"/>
                        <w:left w:val="single" w:sz="6" w:space="0" w:color="C2C2C2"/>
                        <w:bottom w:val="none" w:sz="0" w:space="0" w:color="auto"/>
                        <w:right w:val="none" w:sz="0" w:space="0" w:color="auto"/>
                      </w:divBdr>
                      <w:divsChild>
                        <w:div w:id="707951331">
                          <w:marLeft w:val="0"/>
                          <w:marRight w:val="15"/>
                          <w:marTop w:val="0"/>
                          <w:marBottom w:val="0"/>
                          <w:divBdr>
                            <w:top w:val="none" w:sz="0" w:space="0" w:color="auto"/>
                            <w:left w:val="none" w:sz="0" w:space="0" w:color="auto"/>
                            <w:bottom w:val="none" w:sz="0" w:space="0" w:color="auto"/>
                            <w:right w:val="none" w:sz="0" w:space="0" w:color="auto"/>
                          </w:divBdr>
                          <w:divsChild>
                            <w:div w:id="1358460787">
                              <w:marLeft w:val="0"/>
                              <w:marRight w:val="0"/>
                              <w:marTop w:val="0"/>
                              <w:marBottom w:val="0"/>
                              <w:divBdr>
                                <w:top w:val="none" w:sz="0" w:space="0" w:color="auto"/>
                                <w:left w:val="none" w:sz="0" w:space="0" w:color="auto"/>
                                <w:bottom w:val="none" w:sz="0" w:space="0" w:color="auto"/>
                                <w:right w:val="none" w:sz="0" w:space="0" w:color="auto"/>
                              </w:divBdr>
                              <w:divsChild>
                                <w:div w:id="1322274834">
                                  <w:marLeft w:val="0"/>
                                  <w:marRight w:val="0"/>
                                  <w:marTop w:val="0"/>
                                  <w:marBottom w:val="0"/>
                                  <w:divBdr>
                                    <w:top w:val="none" w:sz="0" w:space="0" w:color="auto"/>
                                    <w:left w:val="none" w:sz="0" w:space="0" w:color="auto"/>
                                    <w:bottom w:val="none" w:sz="0" w:space="0" w:color="auto"/>
                                    <w:right w:val="none" w:sz="0" w:space="0" w:color="auto"/>
                                  </w:divBdr>
                                  <w:divsChild>
                                    <w:div w:id="999188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08338772">
          <w:marLeft w:val="0"/>
          <w:marRight w:val="0"/>
          <w:marTop w:val="0"/>
          <w:marBottom w:val="0"/>
          <w:divBdr>
            <w:top w:val="none" w:sz="0" w:space="0" w:color="auto"/>
            <w:left w:val="none" w:sz="0" w:space="0" w:color="auto"/>
            <w:bottom w:val="none" w:sz="0" w:space="0" w:color="auto"/>
            <w:right w:val="none" w:sz="0" w:space="0" w:color="auto"/>
          </w:divBdr>
          <w:divsChild>
            <w:div w:id="1267496055">
              <w:marLeft w:val="0"/>
              <w:marRight w:val="0"/>
              <w:marTop w:val="0"/>
              <w:marBottom w:val="0"/>
              <w:divBdr>
                <w:top w:val="single" w:sz="12" w:space="0" w:color="1A73E8"/>
                <w:left w:val="single" w:sz="12" w:space="2" w:color="1A73E8"/>
                <w:bottom w:val="single" w:sz="12" w:space="0" w:color="1A73E8"/>
                <w:right w:val="single" w:sz="12" w:space="2" w:color="1A73E8"/>
              </w:divBdr>
              <w:divsChild>
                <w:div w:id="826938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770575">
          <w:marLeft w:val="0"/>
          <w:marRight w:val="0"/>
          <w:marTop w:val="0"/>
          <w:marBottom w:val="0"/>
          <w:divBdr>
            <w:top w:val="none" w:sz="0" w:space="0" w:color="auto"/>
            <w:left w:val="none" w:sz="0" w:space="0" w:color="auto"/>
            <w:bottom w:val="none" w:sz="0" w:space="0" w:color="auto"/>
            <w:right w:val="none" w:sz="0" w:space="0" w:color="auto"/>
          </w:divBdr>
          <w:divsChild>
            <w:div w:id="2145391666">
              <w:marLeft w:val="0"/>
              <w:marRight w:val="0"/>
              <w:marTop w:val="0"/>
              <w:marBottom w:val="0"/>
              <w:divBdr>
                <w:top w:val="none" w:sz="0" w:space="0" w:color="auto"/>
                <w:left w:val="none" w:sz="0" w:space="0" w:color="auto"/>
                <w:bottom w:val="none" w:sz="0" w:space="0" w:color="auto"/>
                <w:right w:val="none" w:sz="0" w:space="0" w:color="auto"/>
              </w:divBdr>
            </w:div>
            <w:div w:id="1190022928">
              <w:marLeft w:val="0"/>
              <w:marRight w:val="0"/>
              <w:marTop w:val="0"/>
              <w:marBottom w:val="0"/>
              <w:divBdr>
                <w:top w:val="none" w:sz="0" w:space="0" w:color="auto"/>
                <w:left w:val="none" w:sz="0" w:space="0" w:color="auto"/>
                <w:bottom w:val="none" w:sz="0" w:space="0" w:color="auto"/>
                <w:right w:val="none" w:sz="0" w:space="0" w:color="auto"/>
              </w:divBdr>
            </w:div>
            <w:div w:id="822890008">
              <w:marLeft w:val="0"/>
              <w:marRight w:val="0"/>
              <w:marTop w:val="0"/>
              <w:marBottom w:val="0"/>
              <w:divBdr>
                <w:top w:val="none" w:sz="0" w:space="0" w:color="auto"/>
                <w:left w:val="none" w:sz="0" w:space="0" w:color="auto"/>
                <w:bottom w:val="none" w:sz="0" w:space="0" w:color="auto"/>
                <w:right w:val="none" w:sz="0" w:space="0" w:color="auto"/>
              </w:divBdr>
            </w:div>
            <w:div w:id="421296724">
              <w:marLeft w:val="0"/>
              <w:marRight w:val="0"/>
              <w:marTop w:val="0"/>
              <w:marBottom w:val="0"/>
              <w:divBdr>
                <w:top w:val="none" w:sz="0" w:space="0" w:color="auto"/>
                <w:left w:val="none" w:sz="0" w:space="0" w:color="auto"/>
                <w:bottom w:val="none" w:sz="0" w:space="0" w:color="auto"/>
                <w:right w:val="none" w:sz="0" w:space="0" w:color="auto"/>
              </w:divBdr>
            </w:div>
            <w:div w:id="571238335">
              <w:marLeft w:val="0"/>
              <w:marRight w:val="0"/>
              <w:marTop w:val="0"/>
              <w:marBottom w:val="0"/>
              <w:divBdr>
                <w:top w:val="none" w:sz="0" w:space="0" w:color="auto"/>
                <w:left w:val="none" w:sz="0" w:space="0" w:color="auto"/>
                <w:bottom w:val="none" w:sz="0" w:space="0" w:color="auto"/>
                <w:right w:val="none" w:sz="0" w:space="0" w:color="auto"/>
              </w:divBdr>
            </w:div>
            <w:div w:id="593972340">
              <w:marLeft w:val="0"/>
              <w:marRight w:val="0"/>
              <w:marTop w:val="0"/>
              <w:marBottom w:val="0"/>
              <w:divBdr>
                <w:top w:val="none" w:sz="0" w:space="0" w:color="auto"/>
                <w:left w:val="none" w:sz="0" w:space="0" w:color="auto"/>
                <w:bottom w:val="none" w:sz="0" w:space="0" w:color="auto"/>
                <w:right w:val="none" w:sz="0" w:space="0" w:color="auto"/>
              </w:divBdr>
            </w:div>
            <w:div w:id="736167389">
              <w:marLeft w:val="0"/>
              <w:marRight w:val="0"/>
              <w:marTop w:val="0"/>
              <w:marBottom w:val="0"/>
              <w:divBdr>
                <w:top w:val="none" w:sz="0" w:space="0" w:color="auto"/>
                <w:left w:val="none" w:sz="0" w:space="0" w:color="auto"/>
                <w:bottom w:val="none" w:sz="0" w:space="0" w:color="auto"/>
                <w:right w:val="none" w:sz="0" w:space="0" w:color="auto"/>
              </w:divBdr>
            </w:div>
            <w:div w:id="1949584350">
              <w:marLeft w:val="0"/>
              <w:marRight w:val="0"/>
              <w:marTop w:val="0"/>
              <w:marBottom w:val="0"/>
              <w:divBdr>
                <w:top w:val="none" w:sz="0" w:space="0" w:color="auto"/>
                <w:left w:val="none" w:sz="0" w:space="0" w:color="auto"/>
                <w:bottom w:val="none" w:sz="0" w:space="0" w:color="auto"/>
                <w:right w:val="none" w:sz="0" w:space="0" w:color="auto"/>
              </w:divBdr>
            </w:div>
            <w:div w:id="361371235">
              <w:marLeft w:val="0"/>
              <w:marRight w:val="0"/>
              <w:marTop w:val="0"/>
              <w:marBottom w:val="0"/>
              <w:divBdr>
                <w:top w:val="none" w:sz="0" w:space="0" w:color="auto"/>
                <w:left w:val="none" w:sz="0" w:space="0" w:color="auto"/>
                <w:bottom w:val="none" w:sz="0" w:space="0" w:color="auto"/>
                <w:right w:val="none" w:sz="0" w:space="0" w:color="auto"/>
              </w:divBdr>
            </w:div>
            <w:div w:id="1433358160">
              <w:marLeft w:val="0"/>
              <w:marRight w:val="0"/>
              <w:marTop w:val="0"/>
              <w:marBottom w:val="0"/>
              <w:divBdr>
                <w:top w:val="none" w:sz="0" w:space="0" w:color="auto"/>
                <w:left w:val="none" w:sz="0" w:space="0" w:color="auto"/>
                <w:bottom w:val="none" w:sz="0" w:space="0" w:color="auto"/>
                <w:right w:val="none" w:sz="0" w:space="0" w:color="auto"/>
              </w:divBdr>
            </w:div>
            <w:div w:id="1230845954">
              <w:marLeft w:val="0"/>
              <w:marRight w:val="0"/>
              <w:marTop w:val="0"/>
              <w:marBottom w:val="0"/>
              <w:divBdr>
                <w:top w:val="none" w:sz="0" w:space="0" w:color="auto"/>
                <w:left w:val="none" w:sz="0" w:space="0" w:color="auto"/>
                <w:bottom w:val="none" w:sz="0" w:space="0" w:color="auto"/>
                <w:right w:val="none" w:sz="0" w:space="0" w:color="auto"/>
              </w:divBdr>
            </w:div>
            <w:div w:id="942153579">
              <w:marLeft w:val="0"/>
              <w:marRight w:val="0"/>
              <w:marTop w:val="0"/>
              <w:marBottom w:val="0"/>
              <w:divBdr>
                <w:top w:val="none" w:sz="0" w:space="0" w:color="auto"/>
                <w:left w:val="none" w:sz="0" w:space="0" w:color="auto"/>
                <w:bottom w:val="none" w:sz="0" w:space="0" w:color="auto"/>
                <w:right w:val="none" w:sz="0" w:space="0" w:color="auto"/>
              </w:divBdr>
            </w:div>
            <w:div w:id="1384058097">
              <w:marLeft w:val="0"/>
              <w:marRight w:val="0"/>
              <w:marTop w:val="0"/>
              <w:marBottom w:val="0"/>
              <w:divBdr>
                <w:top w:val="none" w:sz="0" w:space="0" w:color="auto"/>
                <w:left w:val="none" w:sz="0" w:space="0" w:color="auto"/>
                <w:bottom w:val="none" w:sz="0" w:space="0" w:color="auto"/>
                <w:right w:val="none" w:sz="0" w:space="0" w:color="auto"/>
              </w:divBdr>
            </w:div>
            <w:div w:id="129249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404057">
      <w:bodyDiv w:val="1"/>
      <w:marLeft w:val="0"/>
      <w:marRight w:val="0"/>
      <w:marTop w:val="0"/>
      <w:marBottom w:val="0"/>
      <w:divBdr>
        <w:top w:val="none" w:sz="0" w:space="0" w:color="auto"/>
        <w:left w:val="none" w:sz="0" w:space="0" w:color="auto"/>
        <w:bottom w:val="none" w:sz="0" w:space="0" w:color="auto"/>
        <w:right w:val="none" w:sz="0" w:space="0" w:color="auto"/>
      </w:divBdr>
    </w:div>
    <w:div w:id="14560212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googleads/googleads-mobile-unity/releases" TargetMode="External"/><Relationship Id="rId18" Type="http://schemas.openxmlformats.org/officeDocument/2006/relationships/image" Target="media/image5.png"/><Relationship Id="rId26" Type="http://schemas.openxmlformats.org/officeDocument/2006/relationships/hyperlink" Target="https://github.com/adjust/unity_sdk/releases" TargetMode="External"/><Relationship Id="rId39" Type="http://schemas.openxmlformats.org/officeDocument/2006/relationships/image" Target="media/image22.png"/><Relationship Id="rId21" Type="http://schemas.openxmlformats.org/officeDocument/2006/relationships/hyperlink" Target="https://developers.is.com/ironsource-mobile/unity/unity-plugin/" TargetMode="External"/><Relationship Id="rId34" Type="http://schemas.openxmlformats.org/officeDocument/2006/relationships/image" Target="media/image17.png"/><Relationship Id="rId42"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7.png"/><Relationship Id="rId29" Type="http://schemas.openxmlformats.org/officeDocument/2006/relationships/image" Target="media/image1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2.png"/><Relationship Id="rId24" Type="http://schemas.openxmlformats.org/officeDocument/2006/relationships/hyperlink" Target="https://github.com/AppsFlyerSDK/appsflyer-unity-plugin/releases" TargetMode="External"/><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image" Target="media/image11.png"/><Relationship Id="rId36"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6.png"/><Relationship Id="rId31" Type="http://schemas.openxmlformats.org/officeDocument/2006/relationships/image" Target="media/image14.png"/><Relationship Id="rId4" Type="http://schemas.openxmlformats.org/officeDocument/2006/relationships/customXml" Target="../customXml/item4.xml"/><Relationship Id="rId9" Type="http://schemas.openxmlformats.org/officeDocument/2006/relationships/hyperlink" Target="https://github.com/atsoft-io/Ads-vs-Tracking-Template/releases" TargetMode="External"/><Relationship Id="rId14" Type="http://schemas.openxmlformats.org/officeDocument/2006/relationships/hyperlink" Target="https://github.com/googleads/googleads-mobile-unity/blob/main/samples/HelloWorld/Assets/Scripts/GoogleAdMobController.cs" TargetMode="External"/><Relationship Id="rId22" Type="http://schemas.openxmlformats.org/officeDocument/2006/relationships/image" Target="media/image8.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yperlink" Target="https://github.com/firebase/firebase-unity-sdk/releases" TargetMode="External"/><Relationship Id="rId17" Type="http://schemas.openxmlformats.org/officeDocument/2006/relationships/hyperlink" Target="https://dash.applovin.com/documentation/mediation/unity/getting-started/integration" TargetMode="External"/><Relationship Id="rId25" Type="http://schemas.openxmlformats.org/officeDocument/2006/relationships/hyperlink" Target="https://github.com/atsoft-io/Ads-vs-Tracking-Template/releases/download/v1.1/ATSoft_Scene_Toolbar.unitypackage" TargetMode="External"/><Relationship Id="rId33" Type="http://schemas.openxmlformats.org/officeDocument/2006/relationships/image" Target="media/image16.png"/><Relationship Id="rId38" Type="http://schemas.openxmlformats.org/officeDocument/2006/relationships/image" Target="media/image2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ersonal\AppData\Roaming\Microsoft\Templates\Single%20spaced%20(blank).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ocLastLocAttemptVersionTypeLookup xmlns="4873beb7-5857-4685-be1f-d57550cc96cc" xsi:nil="true"/>
    <MarketSpecific xmlns="4873beb7-5857-4685-be1f-d57550cc96cc">false</MarketSpecific>
    <ApprovalStatus xmlns="4873beb7-5857-4685-be1f-d57550cc96cc">InProgress</ApprovalStatus>
    <LocComments xmlns="4873beb7-5857-4685-be1f-d57550cc96cc" xsi:nil="true"/>
    <DirectSourceMarket xmlns="4873beb7-5857-4685-be1f-d57550cc96cc" xsi:nil="true"/>
    <LocPublishedLinkedAssetsLookup xmlns="4873beb7-5857-4685-be1f-d57550cc96cc" xsi:nil="true"/>
    <ThumbnailAssetId xmlns="4873beb7-5857-4685-be1f-d57550cc96cc" xsi:nil="true"/>
    <PrimaryImageGen xmlns="4873beb7-5857-4685-be1f-d57550cc96cc">true</PrimaryImageGen>
    <LegacyData xmlns="4873beb7-5857-4685-be1f-d57550cc96cc" xsi:nil="true"/>
    <LocNewPublishedVersionLookup xmlns="4873beb7-5857-4685-be1f-d57550cc96cc" xsi:nil="true"/>
    <NumericId xmlns="4873beb7-5857-4685-be1f-d57550cc96cc">102787001</NumericId>
    <TPFriendlyName xmlns="4873beb7-5857-4685-be1f-d57550cc96cc" xsi:nil="true"/>
    <LocOverallPublishStatusLookup xmlns="4873beb7-5857-4685-be1f-d57550cc96cc" xsi:nil="true"/>
    <LocRecommendedHandoff xmlns="4873beb7-5857-4685-be1f-d57550cc96cc" xsi:nil="true"/>
    <BlockPublish xmlns="4873beb7-5857-4685-be1f-d57550cc96cc">false</BlockPublish>
    <BusinessGroup xmlns="4873beb7-5857-4685-be1f-d57550cc96cc" xsi:nil="true"/>
    <OpenTemplate xmlns="4873beb7-5857-4685-be1f-d57550cc96cc">true</OpenTemplate>
    <SourceTitle xmlns="4873beb7-5857-4685-be1f-d57550cc96cc" xsi:nil="true"/>
    <LocOverallLocStatusLookup xmlns="4873beb7-5857-4685-be1f-d57550cc96cc" xsi:nil="true"/>
    <APEditor xmlns="4873beb7-5857-4685-be1f-d57550cc96cc">
      <UserInfo>
        <DisplayName/>
        <AccountId xsi:nil="true"/>
        <AccountType/>
      </UserInfo>
    </APEditor>
    <UALocComments xmlns="4873beb7-5857-4685-be1f-d57550cc96cc" xsi:nil="true"/>
    <IntlLangReviewDate xmlns="4873beb7-5857-4685-be1f-d57550cc96cc" xsi:nil="true"/>
    <PublishStatusLookup xmlns="4873beb7-5857-4685-be1f-d57550cc96cc">
      <Value>1343188</Value>
    </PublishStatusLookup>
    <ParentAssetId xmlns="4873beb7-5857-4685-be1f-d57550cc96cc" xsi:nil="true"/>
    <FeatureTagsTaxHTField0 xmlns="4873beb7-5857-4685-be1f-d57550cc96cc">
      <Terms xmlns="http://schemas.microsoft.com/office/infopath/2007/PartnerControls"/>
    </FeatureTagsTaxHTField0>
    <MachineTranslated xmlns="4873beb7-5857-4685-be1f-d57550cc96cc">false</MachineTranslated>
    <Providers xmlns="4873beb7-5857-4685-be1f-d57550cc96cc" xsi:nil="true"/>
    <OriginalSourceMarket xmlns="4873beb7-5857-4685-be1f-d57550cc96cc" xsi:nil="true"/>
    <APDescription xmlns="4873beb7-5857-4685-be1f-d57550cc96cc" xsi:nil="true"/>
    <ContentItem xmlns="4873beb7-5857-4685-be1f-d57550cc96cc" xsi:nil="true"/>
    <ClipArtFilename xmlns="4873beb7-5857-4685-be1f-d57550cc96cc" xsi:nil="true"/>
    <TPInstallLocation xmlns="4873beb7-5857-4685-be1f-d57550cc96cc" xsi:nil="true"/>
    <TimesCloned xmlns="4873beb7-5857-4685-be1f-d57550cc96cc" xsi:nil="true"/>
    <PublishTargets xmlns="4873beb7-5857-4685-be1f-d57550cc96cc">OfficeOnlineVNext</PublishTargets>
    <AcquiredFrom xmlns="4873beb7-5857-4685-be1f-d57550cc96cc">Internal MS</AcquiredFrom>
    <AssetStart xmlns="4873beb7-5857-4685-be1f-d57550cc96cc">2011-11-23T17:29:00+00:00</AssetStart>
    <FriendlyTitle xmlns="4873beb7-5857-4685-be1f-d57550cc96cc" xsi:nil="true"/>
    <Provider xmlns="4873beb7-5857-4685-be1f-d57550cc96cc" xsi:nil="true"/>
    <LastHandOff xmlns="4873beb7-5857-4685-be1f-d57550cc96cc" xsi:nil="true"/>
    <TPClientViewer xmlns="4873beb7-5857-4685-be1f-d57550cc96cc" xsi:nil="true"/>
    <TemplateStatus xmlns="4873beb7-5857-4685-be1f-d57550cc96cc">Complete</TemplateStatus>
    <Downloads xmlns="4873beb7-5857-4685-be1f-d57550cc96cc">0</Downloads>
    <OOCacheId xmlns="4873beb7-5857-4685-be1f-d57550cc96cc" xsi:nil="true"/>
    <IsDeleted xmlns="4873beb7-5857-4685-be1f-d57550cc96cc">false</IsDeleted>
    <LocPublishedDependentAssetsLookup xmlns="4873beb7-5857-4685-be1f-d57550cc96cc" xsi:nil="true"/>
    <AssetExpire xmlns="4873beb7-5857-4685-be1f-d57550cc96cc">2029-05-12T07:00:00+00:00</AssetExpire>
    <CSXSubmissionMarket xmlns="4873beb7-5857-4685-be1f-d57550cc96cc" xsi:nil="true"/>
    <DSATActionTaken xmlns="4873beb7-5857-4685-be1f-d57550cc96cc" xsi:nil="true"/>
    <SubmitterId xmlns="4873beb7-5857-4685-be1f-d57550cc96cc" xsi:nil="true"/>
    <EditorialTags xmlns="4873beb7-5857-4685-be1f-d57550cc96cc" xsi:nil="true"/>
    <TPExecutable xmlns="4873beb7-5857-4685-be1f-d57550cc96cc" xsi:nil="true"/>
    <CSXSubmissionDate xmlns="4873beb7-5857-4685-be1f-d57550cc96cc" xsi:nil="true"/>
    <CSXUpdate xmlns="4873beb7-5857-4685-be1f-d57550cc96cc">false</CSXUpdate>
    <AssetType xmlns="4873beb7-5857-4685-be1f-d57550cc96cc">TP</AssetType>
    <ApprovalLog xmlns="4873beb7-5857-4685-be1f-d57550cc96cc" xsi:nil="true"/>
    <BugNumber xmlns="4873beb7-5857-4685-be1f-d57550cc96cc" xsi:nil="true"/>
    <OriginAsset xmlns="4873beb7-5857-4685-be1f-d57550cc96cc" xsi:nil="true"/>
    <TPComponent xmlns="4873beb7-5857-4685-be1f-d57550cc96cc" xsi:nil="true"/>
    <Milestone xmlns="4873beb7-5857-4685-be1f-d57550cc96cc" xsi:nil="true"/>
    <RecommendationsModifier xmlns="4873beb7-5857-4685-be1f-d57550cc96cc" xsi:nil="true"/>
    <AssetId xmlns="4873beb7-5857-4685-be1f-d57550cc96cc">TP102787001</AssetId>
    <PolicheckWords xmlns="4873beb7-5857-4685-be1f-d57550cc96cc" xsi:nil="true"/>
    <TPLaunchHelpLink xmlns="4873beb7-5857-4685-be1f-d57550cc96cc" xsi:nil="true"/>
    <IntlLocPriority xmlns="4873beb7-5857-4685-be1f-d57550cc96cc" xsi:nil="true"/>
    <TPApplication xmlns="4873beb7-5857-4685-be1f-d57550cc96cc" xsi:nil="true"/>
    <IntlLangReviewer xmlns="4873beb7-5857-4685-be1f-d57550cc96cc" xsi:nil="true"/>
    <HandoffToMSDN xmlns="4873beb7-5857-4685-be1f-d57550cc96cc" xsi:nil="true"/>
    <PlannedPubDate xmlns="4873beb7-5857-4685-be1f-d57550cc96cc" xsi:nil="true"/>
    <CrawlForDependencies xmlns="4873beb7-5857-4685-be1f-d57550cc96cc">false</CrawlForDependencies>
    <LocLastLocAttemptVersionLookup xmlns="4873beb7-5857-4685-be1f-d57550cc96cc">693888</LocLastLocAttemptVersionLookup>
    <LocProcessedForHandoffsLookup xmlns="4873beb7-5857-4685-be1f-d57550cc96cc" xsi:nil="true"/>
    <TrustLevel xmlns="4873beb7-5857-4685-be1f-d57550cc96cc">1 Microsoft Managed Content</TrustLevel>
    <CampaignTagsTaxHTField0 xmlns="4873beb7-5857-4685-be1f-d57550cc96cc">
      <Terms xmlns="http://schemas.microsoft.com/office/infopath/2007/PartnerControls"/>
    </CampaignTagsTaxHTField0>
    <TPNamespace xmlns="4873beb7-5857-4685-be1f-d57550cc96cc" xsi:nil="true"/>
    <LocOverallPreviewStatusLookup xmlns="4873beb7-5857-4685-be1f-d57550cc96cc" xsi:nil="true"/>
    <TaxCatchAll xmlns="4873beb7-5857-4685-be1f-d57550cc96cc"/>
    <IsSearchable xmlns="4873beb7-5857-4685-be1f-d57550cc96cc">false</IsSearchable>
    <TemplateTemplateType xmlns="4873beb7-5857-4685-be1f-d57550cc96cc">Word Document Template</TemplateTemplateType>
    <Markets xmlns="4873beb7-5857-4685-be1f-d57550cc96cc"/>
    <IntlLangReview xmlns="4873beb7-5857-4685-be1f-d57550cc96cc" xsi:nil="true"/>
    <UAProjectedTotalWords xmlns="4873beb7-5857-4685-be1f-d57550cc96cc" xsi:nil="true"/>
    <OutputCachingOn xmlns="4873beb7-5857-4685-be1f-d57550cc96cc">false</OutputCachingOn>
    <AverageRating xmlns="4873beb7-5857-4685-be1f-d57550cc96cc" xsi:nil="true"/>
    <LocMarketGroupTiers2 xmlns="4873beb7-5857-4685-be1f-d57550cc96cc" xsi:nil="true"/>
    <APAuthor xmlns="4873beb7-5857-4685-be1f-d57550cc96cc">
      <UserInfo>
        <DisplayName>REDMOND\v-namall</DisplayName>
        <AccountId>978</AccountId>
        <AccountType/>
      </UserInfo>
    </APAuthor>
    <TPCommandLine xmlns="4873beb7-5857-4685-be1f-d57550cc96cc" xsi:nil="true"/>
    <LocManualTestRequired xmlns="4873beb7-5857-4685-be1f-d57550cc96cc">false</LocManualTestRequired>
    <TPAppVersion xmlns="4873beb7-5857-4685-be1f-d57550cc96cc" xsi:nil="true"/>
    <EditorialStatus xmlns="4873beb7-5857-4685-be1f-d57550cc96cc">Complete</EditorialStatus>
    <LocProcessedForMarketsLookup xmlns="4873beb7-5857-4685-be1f-d57550cc96cc" xsi:nil="true"/>
    <LastModifiedDateTime xmlns="4873beb7-5857-4685-be1f-d57550cc96cc" xsi:nil="true"/>
    <TPLaunchHelpLinkType xmlns="4873beb7-5857-4685-be1f-d57550cc96cc">Template</TPLaunchHelpLinkType>
    <ScenarioTagsTaxHTField0 xmlns="4873beb7-5857-4685-be1f-d57550cc96cc">
      <Terms xmlns="http://schemas.microsoft.com/office/infopath/2007/PartnerControls"/>
    </ScenarioTagsTaxHTField0>
    <OriginalRelease xmlns="4873beb7-5857-4685-be1f-d57550cc96cc">14</OriginalRelease>
    <LocalizationTagsTaxHTField0 xmlns="4873beb7-5857-4685-be1f-d57550cc96cc">
      <Terms xmlns="http://schemas.microsoft.com/office/infopath/2007/PartnerControls"/>
    </LocalizationTagsTaxHTField0>
    <Manager xmlns="4873beb7-5857-4685-be1f-d57550cc96cc" xsi:nil="true"/>
    <UALocRecommendation xmlns="4873beb7-5857-4685-be1f-d57550cc96cc">Localize</UALocRecommendation>
    <LocOverallHandbackStatusLookup xmlns="4873beb7-5857-4685-be1f-d57550cc96cc" xsi:nil="true"/>
    <ArtSampleDocs xmlns="4873beb7-5857-4685-be1f-d57550cc96cc" xsi:nil="true"/>
    <UACurrentWords xmlns="4873beb7-5857-4685-be1f-d57550cc96cc" xsi:nil="true"/>
    <ShowIn xmlns="4873beb7-5857-4685-be1f-d57550cc96cc">Show everywhere</ShowIn>
    <CSXHash xmlns="4873beb7-5857-4685-be1f-d57550cc96cc" xsi:nil="true"/>
    <VoteCount xmlns="4873beb7-5857-4685-be1f-d57550cc96cc" xsi:nil="true"/>
    <InternalTagsTaxHTField0 xmlns="4873beb7-5857-4685-be1f-d57550cc96cc">
      <Terms xmlns="http://schemas.microsoft.com/office/infopath/2007/PartnerControls"/>
    </InternalTagsTaxHTField0>
    <UANotes xmlns="4873beb7-5857-4685-be1f-d57550cc96cc" xsi:nil="true"/>
  </documentManagement>
</p: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BDB1CC-CEFB-4E46-8174-1F0AA0D30B24}">
  <ds:schemaRefs>
    <ds:schemaRef ds:uri="http://schemas.microsoft.com/office/2006/metadata/properties"/>
    <ds:schemaRef ds:uri="http://schemas.microsoft.com/office/infopath/2007/PartnerControls"/>
    <ds:schemaRef ds:uri="4873beb7-5857-4685-be1f-d57550cc96cc"/>
  </ds:schemaRefs>
</ds:datastoreItem>
</file>

<file path=customXml/itemProps2.xml><?xml version="1.0" encoding="utf-8"?>
<ds:datastoreItem xmlns:ds="http://schemas.openxmlformats.org/officeDocument/2006/customXml" ds:itemID="{C01C3C56-10DB-49F7-B061-44D8728D078A}">
  <ds:schemaRefs>
    <ds:schemaRef ds:uri="http://schemas.microsoft.com/sharepoint/v3/contenttype/forms"/>
  </ds:schemaRefs>
</ds:datastoreItem>
</file>

<file path=customXml/itemProps3.xml><?xml version="1.0" encoding="utf-8"?>
<ds:datastoreItem xmlns:ds="http://schemas.openxmlformats.org/officeDocument/2006/customXml" ds:itemID="{4B3A7E92-E05A-4924-9E8A-9F6659E5855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CEDFE66C-A431-44EE-8C70-34A6231D71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Single spaced (blank).dotx</Template>
  <TotalTime>624</TotalTime>
  <Pages>1</Pages>
  <Words>1114</Words>
  <Characters>6351</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Personal</dc:creator>
  <cp:keywords/>
  <dc:description/>
  <cp:lastModifiedBy>Personal</cp:lastModifiedBy>
  <cp:revision>29</cp:revision>
  <dcterms:created xsi:type="dcterms:W3CDTF">2022-11-08T04:02:00Z</dcterms:created>
  <dcterms:modified xsi:type="dcterms:W3CDTF">2022-12-05T07:07:00Z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ternalTags">
    <vt:lpwstr/>
  </property>
  <property fmtid="{D5CDD505-2E9C-101B-9397-08002B2CF9AE}" pid="3" name="ContentTypeId">
    <vt:lpwstr>0x0101006EDDDB5EE6D98C44930B742096920B300400F5B6D36B3EF94B4E9A635CDF2A18F5B8</vt:lpwstr>
  </property>
  <property fmtid="{D5CDD505-2E9C-101B-9397-08002B2CF9AE}" pid="4" name="FeatureTags">
    <vt:lpwstr/>
  </property>
  <property fmtid="{D5CDD505-2E9C-101B-9397-08002B2CF9AE}" pid="5" name="LocalizationTags">
    <vt:lpwstr/>
  </property>
  <property fmtid="{D5CDD505-2E9C-101B-9397-08002B2CF9AE}" pid="6" name="CampaignTags">
    <vt:lpwstr/>
  </property>
  <property fmtid="{D5CDD505-2E9C-101B-9397-08002B2CF9AE}" pid="7" name="ScenarioTags">
    <vt:lpwstr/>
  </property>
</Properties>
</file>